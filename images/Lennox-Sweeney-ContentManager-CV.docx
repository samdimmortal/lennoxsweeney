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divdocumentdivtopsection"/>
        <w:tblW w:w="0" w:type="auto"/>
        <w:tblCellSpacing w:w="0" w:type="dxa"/>
        <w:tblLayout w:type="fixed"/>
        <w:tblCellMar>
          <w:top w:w="800" w:type="dxa"/>
          <w:left w:w="0" w:type="dxa"/>
          <w:bottom w:w="700" w:type="dxa"/>
          <w:right w:w="0" w:type="dxa"/>
        </w:tblCellMar>
        <w:tblLook w:val="05E0" w:firstRow="1" w:lastRow="1" w:firstColumn="1" w:lastColumn="1" w:noHBand="0" w:noVBand="1"/>
      </w:tblPr>
      <w:tblGrid>
        <w:gridCol w:w="800"/>
        <w:gridCol w:w="6000"/>
        <w:gridCol w:w="700"/>
        <w:gridCol w:w="3606"/>
        <w:gridCol w:w="800"/>
      </w:tblGrid>
      <w:tr w:rsidR="00113C02" w14:paraId="50F4E820" w14:textId="77777777" w:rsidTr="001B4439">
        <w:trPr>
          <w:trHeight w:val="1018"/>
          <w:tblCellSpacing w:w="0" w:type="dxa"/>
        </w:trPr>
        <w:tc>
          <w:tcPr>
            <w:tcW w:w="800" w:type="dxa"/>
            <w:shd w:val="clear" w:color="auto" w:fill="FDEFAF"/>
            <w:tcMar>
              <w:top w:w="800" w:type="dxa"/>
              <w:left w:w="0" w:type="dxa"/>
              <w:bottom w:w="0" w:type="dxa"/>
              <w:right w:w="0" w:type="dxa"/>
            </w:tcMar>
            <w:hideMark/>
          </w:tcPr>
          <w:p w14:paraId="2EC387EA" w14:textId="77777777" w:rsidR="00113C02" w:rsidRDefault="00113C02">
            <w:pPr>
              <w:rPr>
                <w:rFonts w:ascii="Century Gothic" w:eastAsia="Century Gothic" w:hAnsi="Century Gothic" w:cs="Century Gothic"/>
                <w:color w:val="4A4A4A"/>
                <w:sz w:val="18"/>
                <w:szCs w:val="18"/>
              </w:rPr>
            </w:pPr>
          </w:p>
        </w:tc>
        <w:tc>
          <w:tcPr>
            <w:tcW w:w="6000" w:type="dxa"/>
            <w:shd w:val="clear" w:color="auto" w:fill="FDEFAF"/>
            <w:tcMar>
              <w:top w:w="800" w:type="dxa"/>
              <w:left w:w="0" w:type="dxa"/>
              <w:bottom w:w="0" w:type="dxa"/>
              <w:right w:w="0" w:type="dxa"/>
            </w:tcMar>
            <w:hideMark/>
          </w:tcPr>
          <w:p w14:paraId="5F2BC96C" w14:textId="33373132" w:rsidR="00113C02" w:rsidRPr="001B4439" w:rsidRDefault="00000000" w:rsidP="001B4439">
            <w:pPr>
              <w:pStyle w:val="divname"/>
              <w:rPr>
                <w:rStyle w:val="left-box"/>
                <w:rFonts w:ascii="Century Gothic" w:eastAsia="Century Gothic" w:hAnsi="Century Gothic" w:cs="Century Gothic"/>
                <w:b/>
                <w:bCs/>
                <w:caps/>
                <w:color w:val="4A4A4A"/>
                <w:spacing w:val="20"/>
              </w:rPr>
            </w:pPr>
            <w:r>
              <w:rPr>
                <w:rStyle w:val="span"/>
                <w:rFonts w:ascii="Century Gothic" w:eastAsia="Century Gothic" w:hAnsi="Century Gothic" w:cs="Century Gothic"/>
                <w:b/>
                <w:bCs/>
                <w:caps/>
                <w:color w:val="4A4A4A"/>
                <w:spacing w:val="20"/>
                <w:sz w:val="32"/>
                <w:szCs w:val="32"/>
              </w:rPr>
              <w:t>Lennox</w:t>
            </w:r>
            <w:r>
              <w:rPr>
                <w:rStyle w:val="left-box"/>
                <w:rFonts w:ascii="Century Gothic" w:eastAsia="Century Gothic" w:hAnsi="Century Gothic" w:cs="Century Gothic"/>
                <w:b/>
                <w:bCs/>
                <w:caps/>
                <w:color w:val="4A4A4A"/>
                <w:spacing w:val="20"/>
              </w:rPr>
              <w:t xml:space="preserve"> </w:t>
            </w:r>
            <w:r>
              <w:rPr>
                <w:rStyle w:val="span"/>
                <w:rFonts w:ascii="Century Gothic" w:eastAsia="Century Gothic" w:hAnsi="Century Gothic" w:cs="Century Gothic"/>
                <w:b/>
                <w:bCs/>
                <w:caps/>
                <w:color w:val="4A4A4A"/>
                <w:spacing w:val="20"/>
                <w:sz w:val="32"/>
                <w:szCs w:val="32"/>
              </w:rPr>
              <w:t>Sweeney</w:t>
            </w:r>
          </w:p>
        </w:tc>
        <w:tc>
          <w:tcPr>
            <w:tcW w:w="700" w:type="dxa"/>
            <w:shd w:val="clear" w:color="auto" w:fill="FDEFAF"/>
            <w:tcMar>
              <w:top w:w="800" w:type="dxa"/>
              <w:left w:w="0" w:type="dxa"/>
              <w:bottom w:w="0" w:type="dxa"/>
              <w:right w:w="0" w:type="dxa"/>
            </w:tcMar>
            <w:vAlign w:val="bottom"/>
            <w:hideMark/>
          </w:tcPr>
          <w:p w14:paraId="2DDB1F75" w14:textId="77777777" w:rsidR="00113C02" w:rsidRDefault="00113C02">
            <w:pPr>
              <w:pStyle w:val="divdocumentdivmidemptyboxParagraph"/>
              <w:spacing w:line="260" w:lineRule="atLeast"/>
              <w:textAlignment w:val="auto"/>
              <w:rPr>
                <w:rStyle w:val="divdocumentdivmidemptybox"/>
                <w:rFonts w:ascii="Century Gothic" w:eastAsia="Century Gothic" w:hAnsi="Century Gothic" w:cs="Century Gothic"/>
                <w:color w:val="4A4A4A"/>
                <w:sz w:val="18"/>
                <w:szCs w:val="18"/>
              </w:rPr>
            </w:pPr>
          </w:p>
        </w:tc>
        <w:tc>
          <w:tcPr>
            <w:tcW w:w="3606" w:type="dxa"/>
            <w:shd w:val="clear" w:color="auto" w:fill="FDEFAF"/>
            <w:tcMar>
              <w:top w:w="800" w:type="dxa"/>
              <w:left w:w="0" w:type="dxa"/>
              <w:bottom w:w="0" w:type="dxa"/>
              <w:right w:w="0" w:type="dxa"/>
            </w:tcMar>
            <w:hideMark/>
          </w:tcPr>
          <w:p w14:paraId="4A52A292" w14:textId="77777777" w:rsidR="00113C02" w:rsidRDefault="00000000">
            <w:pPr>
              <w:pStyle w:val="div"/>
              <w:spacing w:line="260" w:lineRule="atLeast"/>
              <w:rPr>
                <w:rStyle w:val="right-box"/>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E</w:t>
            </w:r>
            <w:r>
              <w:rPr>
                <w:rStyle w:val="documentbeforecolonspace"/>
                <w:rFonts w:ascii="Century Gothic" w:eastAsia="Century Gothic" w:hAnsi="Century Gothic" w:cs="Century Gothic"/>
                <w:b/>
                <w:bCs/>
                <w:color w:val="4A4A4A"/>
                <w:sz w:val="18"/>
                <w:szCs w:val="18"/>
              </w:rPr>
              <w:t xml:space="preserve"> </w:t>
            </w:r>
            <w:r>
              <w:rPr>
                <w:rStyle w:val="documenttxtBold"/>
                <w:rFonts w:ascii="Century Gothic" w:eastAsia="Century Gothic" w:hAnsi="Century Gothic" w:cs="Century Gothic"/>
                <w:color w:val="4A4A4A"/>
                <w:sz w:val="18"/>
                <w:szCs w:val="18"/>
              </w:rPr>
              <w:t>:  </w:t>
            </w:r>
            <w:r>
              <w:rPr>
                <w:rStyle w:val="divaddresstxtBoldfield"/>
                <w:rFonts w:ascii="Century Gothic" w:eastAsia="Century Gothic" w:hAnsi="Century Gothic" w:cs="Century Gothic"/>
                <w:color w:val="4A4A4A"/>
                <w:sz w:val="18"/>
                <w:szCs w:val="18"/>
              </w:rPr>
              <w:t>lenrensweeney@gmail.com</w:t>
            </w:r>
          </w:p>
          <w:p w14:paraId="5F33976D" w14:textId="77777777" w:rsidR="00113C02" w:rsidRDefault="00000000">
            <w:pPr>
              <w:pStyle w:val="div"/>
              <w:spacing w:line="260" w:lineRule="atLeast"/>
              <w:rPr>
                <w:rStyle w:val="right-box"/>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P</w:t>
            </w:r>
            <w:r>
              <w:rPr>
                <w:rStyle w:val="documentbeforecolonspace"/>
                <w:rFonts w:ascii="Century Gothic" w:eastAsia="Century Gothic" w:hAnsi="Century Gothic" w:cs="Century Gothic"/>
                <w:b/>
                <w:bCs/>
                <w:color w:val="4A4A4A"/>
                <w:sz w:val="18"/>
                <w:szCs w:val="18"/>
              </w:rPr>
              <w:t xml:space="preserve"> </w:t>
            </w:r>
            <w:r>
              <w:rPr>
                <w:rStyle w:val="documenttxtBold"/>
                <w:rFonts w:ascii="Century Gothic" w:eastAsia="Century Gothic" w:hAnsi="Century Gothic" w:cs="Century Gothic"/>
                <w:color w:val="4A4A4A"/>
                <w:sz w:val="18"/>
                <w:szCs w:val="18"/>
              </w:rPr>
              <w:t>:  </w:t>
            </w:r>
            <w:r>
              <w:rPr>
                <w:rStyle w:val="divaddresstxtBoldfield"/>
                <w:rFonts w:ascii="Century Gothic" w:eastAsia="Century Gothic" w:hAnsi="Century Gothic" w:cs="Century Gothic"/>
                <w:color w:val="4A4A4A"/>
                <w:sz w:val="18"/>
                <w:szCs w:val="18"/>
              </w:rPr>
              <w:t>0739865869</w:t>
            </w:r>
          </w:p>
          <w:p w14:paraId="59450903" w14:textId="77777777" w:rsidR="00113C02" w:rsidRDefault="00000000">
            <w:pPr>
              <w:pStyle w:val="div"/>
              <w:spacing w:line="260" w:lineRule="atLeast"/>
              <w:rPr>
                <w:rStyle w:val="documentzipprefix"/>
                <w:rFonts w:ascii="Century Gothic" w:eastAsia="Century Gothic" w:hAnsi="Century Gothic" w:cs="Century Gothic"/>
                <w:color w:val="4A4A4A"/>
                <w:sz w:val="18"/>
                <w:szCs w:val="18"/>
              </w:rPr>
            </w:pPr>
            <w:r>
              <w:rPr>
                <w:rStyle w:val="documenttxtBold"/>
                <w:rFonts w:ascii="Century Gothic" w:eastAsia="Century Gothic" w:hAnsi="Century Gothic" w:cs="Century Gothic"/>
                <w:vanish/>
                <w:color w:val="4A4A4A"/>
                <w:sz w:val="18"/>
                <w:szCs w:val="18"/>
              </w:rPr>
              <w:t>A</w:t>
            </w:r>
            <w:r>
              <w:rPr>
                <w:rStyle w:val="documentbeforecolonspace"/>
                <w:rFonts w:ascii="Century Gothic" w:eastAsia="Century Gothic" w:hAnsi="Century Gothic" w:cs="Century Gothic"/>
                <w:b/>
                <w:bCs/>
                <w:color w:val="4A4A4A"/>
                <w:sz w:val="18"/>
                <w:szCs w:val="18"/>
              </w:rPr>
              <w:t xml:space="preserve"> </w:t>
            </w:r>
            <w:r>
              <w:rPr>
                <w:rStyle w:val="documenttxtBold"/>
                <w:rFonts w:ascii="Century Gothic" w:eastAsia="Century Gothic" w:hAnsi="Century Gothic" w:cs="Century Gothic"/>
                <w:vanish/>
                <w:color w:val="4A4A4A"/>
                <w:sz w:val="18"/>
                <w:szCs w:val="18"/>
              </w:rPr>
              <w:t>:  </w:t>
            </w:r>
            <w:r>
              <w:rPr>
                <w:rStyle w:val="span"/>
                <w:rFonts w:ascii="Century Gothic" w:eastAsia="Century Gothic" w:hAnsi="Century Gothic" w:cs="Century Gothic"/>
                <w:vanish/>
                <w:color w:val="4A4A4A"/>
                <w:sz w:val="18"/>
                <w:szCs w:val="18"/>
              </w:rPr>
              <w:t>Stockholm, 16341 Stockholms län</w:t>
            </w:r>
          </w:p>
          <w:p w14:paraId="48779ED1" w14:textId="77777777" w:rsidR="00113C02" w:rsidRDefault="00000000">
            <w:pPr>
              <w:pStyle w:val="div"/>
              <w:spacing w:line="260" w:lineRule="atLeast"/>
              <w:rPr>
                <w:rStyle w:val="right-box"/>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A</w:t>
            </w:r>
            <w:r>
              <w:rPr>
                <w:rStyle w:val="documentbeforecolonspace"/>
                <w:rFonts w:ascii="Century Gothic" w:eastAsia="Century Gothic" w:hAnsi="Century Gothic" w:cs="Century Gothic"/>
                <w:b/>
                <w:bCs/>
                <w:color w:val="4A4A4A"/>
                <w:sz w:val="18"/>
                <w:szCs w:val="18"/>
              </w:rPr>
              <w:t xml:space="preserve"> </w:t>
            </w:r>
            <w:r>
              <w:rPr>
                <w:rStyle w:val="documenttxtBold"/>
                <w:rFonts w:ascii="Century Gothic" w:eastAsia="Century Gothic" w:hAnsi="Century Gothic" w:cs="Century Gothic"/>
                <w:color w:val="4A4A4A"/>
                <w:sz w:val="18"/>
                <w:szCs w:val="18"/>
              </w:rPr>
              <w:t>:  </w:t>
            </w:r>
            <w:r>
              <w:rPr>
                <w:rStyle w:val="span"/>
                <w:rFonts w:ascii="Century Gothic" w:eastAsia="Century Gothic" w:hAnsi="Century Gothic" w:cs="Century Gothic"/>
                <w:color w:val="4A4A4A"/>
                <w:sz w:val="18"/>
                <w:szCs w:val="18"/>
              </w:rPr>
              <w:t xml:space="preserve">Stockholm, 16341 </w:t>
            </w:r>
            <w:proofErr w:type="spellStart"/>
            <w:r>
              <w:rPr>
                <w:rStyle w:val="span"/>
                <w:rFonts w:ascii="Century Gothic" w:eastAsia="Century Gothic" w:hAnsi="Century Gothic" w:cs="Century Gothic"/>
                <w:color w:val="4A4A4A"/>
                <w:sz w:val="18"/>
                <w:szCs w:val="18"/>
              </w:rPr>
              <w:t>Stockholms</w:t>
            </w:r>
            <w:proofErr w:type="spellEnd"/>
            <w:r>
              <w:rPr>
                <w:rStyle w:val="span"/>
                <w:rFonts w:ascii="Century Gothic" w:eastAsia="Century Gothic" w:hAnsi="Century Gothic" w:cs="Century Gothic"/>
                <w:color w:val="4A4A4A"/>
                <w:sz w:val="18"/>
                <w:szCs w:val="18"/>
              </w:rPr>
              <w:t xml:space="preserve"> </w:t>
            </w:r>
            <w:proofErr w:type="spellStart"/>
            <w:r>
              <w:rPr>
                <w:rStyle w:val="span"/>
                <w:rFonts w:ascii="Century Gothic" w:eastAsia="Century Gothic" w:hAnsi="Century Gothic" w:cs="Century Gothic"/>
                <w:color w:val="4A4A4A"/>
                <w:sz w:val="18"/>
                <w:szCs w:val="18"/>
              </w:rPr>
              <w:t>län</w:t>
            </w:r>
            <w:proofErr w:type="spellEnd"/>
          </w:p>
          <w:p w14:paraId="301492E4" w14:textId="77777777" w:rsidR="00113C02" w:rsidRDefault="00000000">
            <w:pPr>
              <w:pStyle w:val="div"/>
              <w:spacing w:line="700" w:lineRule="exact"/>
              <w:rPr>
                <w:rStyle w:val="right-box"/>
                <w:rFonts w:ascii="Century Gothic" w:eastAsia="Century Gothic" w:hAnsi="Century Gothic" w:cs="Century Gothic"/>
                <w:color w:val="4A4A4A"/>
                <w:sz w:val="18"/>
                <w:szCs w:val="18"/>
              </w:rPr>
            </w:pPr>
            <w:r>
              <w:rPr>
                <w:rStyle w:val="right-box"/>
                <w:rFonts w:ascii="Century Gothic" w:eastAsia="Century Gothic" w:hAnsi="Century Gothic" w:cs="Century Gothic"/>
                <w:color w:val="4A4A4A"/>
                <w:sz w:val="18"/>
                <w:szCs w:val="18"/>
              </w:rPr>
              <w:t> </w:t>
            </w:r>
          </w:p>
        </w:tc>
        <w:tc>
          <w:tcPr>
            <w:tcW w:w="800" w:type="dxa"/>
            <w:shd w:val="clear" w:color="auto" w:fill="FDEFAF"/>
            <w:tcMar>
              <w:top w:w="800" w:type="dxa"/>
              <w:left w:w="0" w:type="dxa"/>
              <w:bottom w:w="0" w:type="dxa"/>
              <w:right w:w="0" w:type="dxa"/>
            </w:tcMar>
            <w:vAlign w:val="bottom"/>
            <w:hideMark/>
          </w:tcPr>
          <w:p w14:paraId="2053FBF0" w14:textId="77777777" w:rsidR="00113C02" w:rsidRDefault="00113C02">
            <w:pPr>
              <w:pStyle w:val="divdocumentdivleftrightemptyboxParagraph"/>
              <w:shd w:val="clear" w:color="auto" w:fill="auto"/>
              <w:spacing w:line="260" w:lineRule="atLeast"/>
              <w:textAlignment w:val="auto"/>
              <w:rPr>
                <w:rStyle w:val="divdocumentdivleftrightemptybox"/>
                <w:rFonts w:ascii="Century Gothic" w:eastAsia="Century Gothic" w:hAnsi="Century Gothic" w:cs="Century Gothic"/>
                <w:color w:val="4A4A4A"/>
                <w:sz w:val="18"/>
                <w:szCs w:val="18"/>
                <w:shd w:val="clear" w:color="auto" w:fill="auto"/>
              </w:rPr>
            </w:pPr>
          </w:p>
        </w:tc>
      </w:tr>
    </w:tbl>
    <w:p w14:paraId="5E79E778" w14:textId="77777777" w:rsidR="00113C02" w:rsidRDefault="00113C02">
      <w:pPr>
        <w:rPr>
          <w:vanish/>
        </w:rPr>
        <w:sectPr w:rsidR="00113C02">
          <w:pgSz w:w="11906" w:h="16838"/>
          <w:pgMar w:top="0" w:right="0" w:bottom="800" w:left="0" w:header="720" w:footer="720" w:gutter="0"/>
          <w:cols w:space="720"/>
        </w:sectPr>
      </w:pPr>
    </w:p>
    <w:p w14:paraId="05B1CA41" w14:textId="77777777" w:rsidR="00113C02" w:rsidRDefault="00113C02">
      <w:pPr>
        <w:rPr>
          <w:vanish/>
        </w:rPr>
      </w:pPr>
    </w:p>
    <w:tbl>
      <w:tblPr>
        <w:tblStyle w:val="divdocumentparentContainer"/>
        <w:tblW w:w="0" w:type="auto"/>
        <w:tblInd w:w="-630" w:type="dxa"/>
        <w:tblLayout w:type="fixed"/>
        <w:tblCellMar>
          <w:left w:w="0" w:type="dxa"/>
          <w:right w:w="0" w:type="dxa"/>
        </w:tblCellMar>
        <w:tblLook w:val="05E0" w:firstRow="1" w:lastRow="1" w:firstColumn="1" w:lastColumn="1" w:noHBand="0" w:noVBand="1"/>
      </w:tblPr>
      <w:tblGrid>
        <w:gridCol w:w="6640"/>
        <w:gridCol w:w="710"/>
        <w:gridCol w:w="3586"/>
      </w:tblGrid>
      <w:tr w:rsidR="00113C02" w14:paraId="4602B21D" w14:textId="77777777" w:rsidTr="001B4439">
        <w:tc>
          <w:tcPr>
            <w:tcW w:w="6640" w:type="dxa"/>
            <w:tcMar>
              <w:top w:w="0" w:type="dxa"/>
              <w:left w:w="0" w:type="dxa"/>
              <w:bottom w:w="0" w:type="dxa"/>
              <w:right w:w="0" w:type="dxa"/>
            </w:tcMar>
            <w:hideMark/>
          </w:tcPr>
          <w:tbl>
            <w:tblPr>
              <w:tblStyle w:val="divdocumentdivheading"/>
              <w:tblW w:w="5000" w:type="pct"/>
              <w:tblLayout w:type="fixed"/>
              <w:tblCellMar>
                <w:left w:w="0" w:type="dxa"/>
                <w:right w:w="0" w:type="dxa"/>
              </w:tblCellMar>
              <w:tblLook w:val="05E0" w:firstRow="1" w:lastRow="1" w:firstColumn="1" w:lastColumn="1" w:noHBand="0" w:noVBand="1"/>
            </w:tblPr>
            <w:tblGrid>
              <w:gridCol w:w="298"/>
              <w:gridCol w:w="6342"/>
            </w:tblGrid>
            <w:tr w:rsidR="00113C02" w14:paraId="5086C054" w14:textId="77777777">
              <w:tc>
                <w:tcPr>
                  <w:tcW w:w="270" w:type="dxa"/>
                  <w:tcMar>
                    <w:top w:w="560" w:type="dxa"/>
                    <w:left w:w="0" w:type="dxa"/>
                    <w:bottom w:w="200" w:type="dxa"/>
                    <w:right w:w="0" w:type="dxa"/>
                  </w:tcMar>
                  <w:hideMark/>
                </w:tcPr>
                <w:p w14:paraId="10A8C30F" w14:textId="49718760" w:rsidR="00113C02" w:rsidRDefault="00113C02">
                  <w:pPr>
                    <w:spacing w:line="260" w:lineRule="exact"/>
                    <w:rPr>
                      <w:rStyle w:val="left-box"/>
                      <w:rFonts w:ascii="Century Gothic" w:eastAsia="Century Gothic" w:hAnsi="Century Gothic" w:cs="Century Gothic"/>
                      <w:color w:val="4A4A4A"/>
                      <w:sz w:val="18"/>
                      <w:szCs w:val="18"/>
                    </w:rPr>
                  </w:pPr>
                </w:p>
              </w:tc>
              <w:tc>
                <w:tcPr>
                  <w:tcW w:w="5750" w:type="dxa"/>
                  <w:tcMar>
                    <w:top w:w="560" w:type="dxa"/>
                    <w:left w:w="0" w:type="dxa"/>
                    <w:bottom w:w="200" w:type="dxa"/>
                    <w:right w:w="0" w:type="dxa"/>
                  </w:tcMar>
                  <w:hideMark/>
                </w:tcPr>
                <w:p w14:paraId="354FC6B4" w14:textId="77777777" w:rsidR="00113C02" w:rsidRDefault="00000000">
                  <w:pPr>
                    <w:spacing w:line="200" w:lineRule="atLeast"/>
                    <w:rPr>
                      <w:rStyle w:val="divdocumentleft-boxsectionnth-child1headingpipe"/>
                      <w:rFonts w:ascii="Century Gothic" w:eastAsia="Century Gothic" w:hAnsi="Century Gothic" w:cs="Century Gothic"/>
                      <w:b/>
                      <w:bCs/>
                      <w:caps/>
                      <w:color w:val="B8B8B8"/>
                      <w:sz w:val="26"/>
                      <w:szCs w:val="26"/>
                    </w:rPr>
                  </w:pPr>
                  <w:r>
                    <w:rPr>
                      <w:rStyle w:val="divdocumentleft-boxsectionnth-child1sectiontitle"/>
                      <w:rFonts w:ascii="Century Gothic" w:eastAsia="Century Gothic" w:hAnsi="Century Gothic" w:cs="Century Gothic"/>
                      <w:b/>
                      <w:bCs/>
                      <w:caps/>
                      <w:color w:val="4A4A4A"/>
                      <w:spacing w:val="20"/>
                      <w:sz w:val="20"/>
                      <w:szCs w:val="20"/>
                    </w:rPr>
                    <w:t>Professional Summary</w:t>
                  </w:r>
                </w:p>
              </w:tc>
            </w:tr>
          </w:tbl>
          <w:p w14:paraId="5C8D47A8" w14:textId="1D5A46E9" w:rsidR="00113C02" w:rsidRDefault="00000000">
            <w:pPr>
              <w:pStyle w:val="p"/>
              <w:spacing w:line="260" w:lineRule="atLeast"/>
              <w:rPr>
                <w:rStyle w:val="left-box"/>
                <w:rFonts w:ascii="Century Gothic" w:eastAsia="Century Gothic" w:hAnsi="Century Gothic" w:cs="Century Gothic"/>
                <w:color w:val="4A4A4A"/>
                <w:sz w:val="18"/>
                <w:szCs w:val="18"/>
              </w:rPr>
            </w:pPr>
            <w:r>
              <w:rPr>
                <w:rStyle w:val="left-box"/>
                <w:rFonts w:ascii="Century Gothic" w:eastAsia="Century Gothic" w:hAnsi="Century Gothic" w:cs="Century Gothic"/>
                <w:color w:val="4A4A4A"/>
                <w:sz w:val="18"/>
                <w:szCs w:val="18"/>
              </w:rPr>
              <w:t xml:space="preserve">Forward-thinking Content Manager, experienced working with cross-functional teams to achieve marketing and brand development goals. Skilled in online content development. Collaborates cross-functionally to create, </w:t>
            </w:r>
            <w:r w:rsidR="00374744">
              <w:rPr>
                <w:rStyle w:val="left-box"/>
                <w:rFonts w:ascii="Century Gothic" w:eastAsia="Century Gothic" w:hAnsi="Century Gothic" w:cs="Century Gothic"/>
                <w:color w:val="4A4A4A"/>
                <w:sz w:val="18"/>
                <w:szCs w:val="18"/>
              </w:rPr>
              <w:t>execute,</w:t>
            </w:r>
            <w:r>
              <w:rPr>
                <w:rStyle w:val="left-box"/>
                <w:rFonts w:ascii="Century Gothic" w:eastAsia="Century Gothic" w:hAnsi="Century Gothic" w:cs="Century Gothic"/>
                <w:color w:val="4A4A4A"/>
                <w:sz w:val="18"/>
                <w:szCs w:val="18"/>
              </w:rPr>
              <w:t xml:space="preserve"> and optimize fresh digital approaches. Have primarily worked freelance, but open to full time employment as well.</w:t>
            </w:r>
          </w:p>
          <w:tbl>
            <w:tblPr>
              <w:tblStyle w:val="divdocumentdivheading"/>
              <w:tblW w:w="5000" w:type="pct"/>
              <w:tblLayout w:type="fixed"/>
              <w:tblCellMar>
                <w:left w:w="0" w:type="dxa"/>
                <w:right w:w="0" w:type="dxa"/>
              </w:tblCellMar>
              <w:tblLook w:val="05E0" w:firstRow="1" w:lastRow="1" w:firstColumn="1" w:lastColumn="1" w:noHBand="0" w:noVBand="1"/>
            </w:tblPr>
            <w:tblGrid>
              <w:gridCol w:w="298"/>
              <w:gridCol w:w="6342"/>
            </w:tblGrid>
            <w:tr w:rsidR="00113C02" w14:paraId="136CB471" w14:textId="77777777">
              <w:tc>
                <w:tcPr>
                  <w:tcW w:w="270" w:type="dxa"/>
                  <w:tcMar>
                    <w:top w:w="600" w:type="dxa"/>
                    <w:left w:w="0" w:type="dxa"/>
                    <w:bottom w:w="200" w:type="dxa"/>
                    <w:right w:w="0" w:type="dxa"/>
                  </w:tcMar>
                  <w:hideMark/>
                </w:tcPr>
                <w:p w14:paraId="3302DC83" w14:textId="77777777" w:rsidR="00113C02" w:rsidRDefault="00000000">
                  <w:pPr>
                    <w:spacing w:line="260" w:lineRule="exact"/>
                    <w:rPr>
                      <w:rStyle w:val="left-box"/>
                      <w:rFonts w:ascii="Century Gothic" w:eastAsia="Century Gothic" w:hAnsi="Century Gothic" w:cs="Century Gothic"/>
                      <w:color w:val="4A4A4A"/>
                      <w:sz w:val="18"/>
                      <w:szCs w:val="18"/>
                    </w:rPr>
                  </w:pPr>
                  <w:r>
                    <w:rPr>
                      <w:rStyle w:val="divdocumentheadingpipe"/>
                      <w:rFonts w:ascii="Segoe UI Symbol" w:eastAsia="Segoe UI Symbol" w:hAnsi="Segoe UI Symbol" w:cs="Segoe UI Symbol"/>
                      <w:caps/>
                    </w:rPr>
                    <w:t>❘</w:t>
                  </w:r>
                </w:p>
              </w:tc>
              <w:tc>
                <w:tcPr>
                  <w:tcW w:w="5750" w:type="dxa"/>
                  <w:tcMar>
                    <w:top w:w="600" w:type="dxa"/>
                    <w:left w:w="0" w:type="dxa"/>
                    <w:bottom w:w="200" w:type="dxa"/>
                    <w:right w:w="0" w:type="dxa"/>
                  </w:tcMar>
                  <w:hideMark/>
                </w:tcPr>
                <w:p w14:paraId="0FD25753" w14:textId="77777777" w:rsidR="00113C02" w:rsidRDefault="00000000">
                  <w:pPr>
                    <w:spacing w:line="200" w:lineRule="atLeast"/>
                    <w:rPr>
                      <w:rStyle w:val="divdocumentheadingpipe"/>
                      <w:rFonts w:ascii="Century Gothic" w:eastAsia="Century Gothic" w:hAnsi="Century Gothic" w:cs="Century Gothic"/>
                      <w:caps/>
                    </w:rPr>
                  </w:pPr>
                  <w:r>
                    <w:rPr>
                      <w:rStyle w:val="divdocumentleft-boxsectiontitle"/>
                      <w:rFonts w:ascii="Century Gothic" w:eastAsia="Century Gothic" w:hAnsi="Century Gothic" w:cs="Century Gothic"/>
                      <w:b/>
                      <w:bCs/>
                      <w:caps/>
                      <w:color w:val="4A4A4A"/>
                      <w:spacing w:val="20"/>
                      <w:sz w:val="20"/>
                      <w:szCs w:val="20"/>
                    </w:rPr>
                    <w:t>Work History - Freelance</w:t>
                  </w:r>
                </w:p>
              </w:tc>
            </w:tr>
          </w:tbl>
          <w:p w14:paraId="3338C1BD" w14:textId="2BE0C6CF" w:rsidR="008F24C2" w:rsidRDefault="00000000">
            <w:pPr>
              <w:pStyle w:val="divdocumentleft-boxsinglecolumn"/>
              <w:spacing w:line="260" w:lineRule="atLeast"/>
              <w:rPr>
                <w:rStyle w:val="span"/>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The Shop Los Angele</w:t>
            </w:r>
            <w:r w:rsidR="00F55706">
              <w:rPr>
                <w:rStyle w:val="documenttxtBold"/>
                <w:rFonts w:ascii="Century Gothic" w:eastAsia="Century Gothic" w:hAnsi="Century Gothic" w:cs="Century Gothic"/>
                <w:color w:val="4A4A4A"/>
                <w:sz w:val="18"/>
                <w:szCs w:val="18"/>
              </w:rPr>
              <w:t>s- Producer and Content Manager</w:t>
            </w:r>
            <w:r w:rsidR="005410EB">
              <w:rPr>
                <w:rStyle w:val="documenttxtBold"/>
                <w:rFonts w:ascii="Century Gothic" w:eastAsia="Century Gothic" w:hAnsi="Century Gothic" w:cs="Century Gothic"/>
                <w:color w:val="4A4A4A"/>
                <w:sz w:val="18"/>
                <w:szCs w:val="18"/>
              </w:rPr>
              <w:t xml:space="preserve"> </w:t>
            </w:r>
            <w:r w:rsidR="005410EB">
              <w:rPr>
                <w:rStyle w:val="span"/>
                <w:rFonts w:ascii="Century Gothic" w:eastAsia="Century Gothic" w:hAnsi="Century Gothic" w:cs="Century Gothic"/>
                <w:color w:val="4A4A4A"/>
                <w:sz w:val="18"/>
                <w:szCs w:val="18"/>
              </w:rPr>
              <w:t>•</w:t>
            </w:r>
            <w:r w:rsidR="005410EB">
              <w:rPr>
                <w:rStyle w:val="singlecolumnspanpaddedlinenth-child1"/>
                <w:rFonts w:ascii="Century Gothic" w:eastAsia="Century Gothic" w:hAnsi="Century Gothic" w:cs="Century Gothic"/>
                <w:color w:val="4A4A4A"/>
                <w:sz w:val="18"/>
                <w:szCs w:val="18"/>
              </w:rPr>
              <w:t xml:space="preserve"> </w:t>
            </w:r>
            <w:r w:rsidR="005410EB">
              <w:rPr>
                <w:rStyle w:val="span"/>
                <w:rFonts w:ascii="Century Gothic" w:eastAsia="Century Gothic" w:hAnsi="Century Gothic" w:cs="Century Gothic"/>
                <w:color w:val="4A4A4A"/>
                <w:sz w:val="18"/>
                <w:szCs w:val="18"/>
              </w:rPr>
              <w:t>08/2022 - Current</w:t>
            </w:r>
            <w:r>
              <w:rPr>
                <w:rStyle w:val="singlecolumnspanpaddedlinenth-child1"/>
                <w:rFonts w:ascii="Century Gothic" w:eastAsia="Century Gothic" w:hAnsi="Century Gothic" w:cs="Century Gothic"/>
                <w:color w:val="4A4A4A"/>
                <w:sz w:val="18"/>
                <w:szCs w:val="18"/>
              </w:rPr>
              <w:br/>
            </w:r>
            <w:hyperlink r:id="rId5" w:history="1">
              <w:r w:rsidR="006B61FB" w:rsidRPr="003E6C22">
                <w:rPr>
                  <w:rStyle w:val="Hyperlink"/>
                  <w:rFonts w:ascii="Century Gothic" w:eastAsia="Century Gothic" w:hAnsi="Century Gothic" w:cs="Century Gothic"/>
                  <w:sz w:val="18"/>
                  <w:szCs w:val="18"/>
                </w:rPr>
                <w:t>Https://theshoplosangeles.com/</w:t>
              </w:r>
            </w:hyperlink>
            <w:r w:rsidR="006B61FB">
              <w:rPr>
                <w:rStyle w:val="span"/>
                <w:rFonts w:ascii="Century Gothic" w:eastAsia="Century Gothic" w:hAnsi="Century Gothic" w:cs="Century Gothic"/>
                <w:color w:val="4A4A4A"/>
                <w:sz w:val="18"/>
                <w:szCs w:val="18"/>
              </w:rPr>
              <w:t xml:space="preserve"> </w:t>
            </w:r>
          </w:p>
          <w:p w14:paraId="4C5309BF" w14:textId="7D7CD606" w:rsidR="00113C02" w:rsidRDefault="00000000">
            <w:pPr>
              <w:pStyle w:val="divdocumentleft-boxsinglecolumn"/>
              <w:spacing w:line="260" w:lineRule="atLeast"/>
              <w:rPr>
                <w:rStyle w:val="left-box"/>
                <w:rFonts w:ascii="Century Gothic" w:eastAsia="Century Gothic" w:hAnsi="Century Gothic" w:cs="Century Gothic"/>
                <w:color w:val="4A4A4A"/>
                <w:sz w:val="18"/>
                <w:szCs w:val="18"/>
              </w:rPr>
            </w:pPr>
            <w:hyperlink r:id="rId6" w:history="1">
              <w:r w:rsidR="008F24C2" w:rsidRPr="009807D0">
                <w:rPr>
                  <w:rStyle w:val="Hyperlink"/>
                  <w:rFonts w:ascii="Century Gothic" w:eastAsia="Century Gothic" w:hAnsi="Century Gothic" w:cs="Century Gothic"/>
                  <w:sz w:val="18"/>
                  <w:szCs w:val="18"/>
                </w:rPr>
                <w:t>https://youtube.com/shorts/rhfWujDnj4o?feature=share</w:t>
              </w:r>
            </w:hyperlink>
            <w:r w:rsidR="008F24C2">
              <w:rPr>
                <w:rStyle w:val="span"/>
                <w:rFonts w:ascii="Century Gothic" w:eastAsia="Century Gothic" w:hAnsi="Century Gothic" w:cs="Century Gothic"/>
                <w:color w:val="4A4A4A"/>
                <w:sz w:val="18"/>
                <w:szCs w:val="18"/>
              </w:rPr>
              <w:t xml:space="preserve">  </w:t>
            </w:r>
            <w:r w:rsidR="008F24C2">
              <w:rPr>
                <w:rStyle w:val="singlecolumnspanpaddedlinenth-child1"/>
                <w:rFonts w:ascii="Century Gothic" w:eastAsia="Century Gothic" w:hAnsi="Century Gothic" w:cs="Century Gothic"/>
                <w:color w:val="4A4A4A"/>
                <w:sz w:val="18"/>
                <w:szCs w:val="18"/>
              </w:rPr>
              <w:t xml:space="preserve"> </w:t>
            </w:r>
          </w:p>
          <w:p w14:paraId="28A9D528" w14:textId="77777777" w:rsidR="00113C02" w:rsidRDefault="00000000" w:rsidP="00AA2AF7">
            <w:pPr>
              <w:pStyle w:val="divdocumentulli"/>
              <w:numPr>
                <w:ilvl w:val="0"/>
                <w:numId w:val="1"/>
              </w:numPr>
              <w:spacing w:before="120"/>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Applied current video editing and photography tools to tell brand stories.</w:t>
            </w:r>
          </w:p>
          <w:p w14:paraId="1663212C"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Oversaw effective use of budget for production.</w:t>
            </w:r>
          </w:p>
          <w:p w14:paraId="73FC4CF4" w14:textId="02E32364"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Developed marketing content such as, promotional materials and advertisements for </w:t>
            </w:r>
            <w:proofErr w:type="gramStart"/>
            <w:r>
              <w:rPr>
                <w:rStyle w:val="span"/>
                <w:rFonts w:ascii="Century Gothic" w:eastAsia="Century Gothic" w:hAnsi="Century Gothic" w:cs="Century Gothic"/>
                <w:color w:val="4A4A4A"/>
                <w:sz w:val="18"/>
                <w:szCs w:val="18"/>
              </w:rPr>
              <w:t>website</w:t>
            </w:r>
            <w:proofErr w:type="gramEnd"/>
          </w:p>
          <w:p w14:paraId="5EF3611C"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Collaborated with SEO and content team to produce website The Shop </w:t>
            </w:r>
            <w:proofErr w:type="spellStart"/>
            <w:r>
              <w:rPr>
                <w:rStyle w:val="span"/>
                <w:rFonts w:ascii="Century Gothic" w:eastAsia="Century Gothic" w:hAnsi="Century Gothic" w:cs="Century Gothic"/>
                <w:color w:val="4A4A4A"/>
                <w:sz w:val="18"/>
                <w:szCs w:val="18"/>
              </w:rPr>
              <w:t>LosAngeles</w:t>
            </w:r>
            <w:proofErr w:type="spellEnd"/>
          </w:p>
          <w:p w14:paraId="2DADB6B6" w14:textId="3E4F2E40" w:rsidR="008F24C2" w:rsidRDefault="004B384C"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Collaborated with Agencies to uphold brand guidelines and select models. </w:t>
            </w:r>
          </w:p>
          <w:p w14:paraId="7B000028" w14:textId="77777777" w:rsidR="00F55706" w:rsidRPr="00F55706" w:rsidRDefault="00F55706" w:rsidP="00AA2AF7">
            <w:pPr>
              <w:pStyle w:val="divdocumentulli"/>
              <w:numPr>
                <w:ilvl w:val="0"/>
                <w:numId w:val="1"/>
              </w:numPr>
              <w:rPr>
                <w:rStyle w:val="span"/>
                <w:rFonts w:ascii="Century Gothic" w:eastAsia="Century Gothic" w:hAnsi="Century Gothic" w:cs="Century Gothic"/>
                <w:color w:val="4A4A4A"/>
                <w:sz w:val="18"/>
                <w:szCs w:val="18"/>
              </w:rPr>
            </w:pPr>
            <w:r w:rsidRPr="00F55706">
              <w:rPr>
                <w:rStyle w:val="span"/>
                <w:rFonts w:ascii="Century Gothic" w:eastAsia="Century Gothic" w:hAnsi="Century Gothic" w:cs="Century Gothic"/>
                <w:color w:val="4A4A4A"/>
                <w:sz w:val="18"/>
                <w:szCs w:val="18"/>
              </w:rPr>
              <w:t>Presented production ideas and determined creative scenarios for production and delivery.</w:t>
            </w:r>
          </w:p>
          <w:p w14:paraId="4A12EC73" w14:textId="77777777" w:rsidR="00F55706" w:rsidRPr="00F55706" w:rsidRDefault="00F55706" w:rsidP="00AA2AF7">
            <w:pPr>
              <w:pStyle w:val="divdocumentulli"/>
              <w:numPr>
                <w:ilvl w:val="0"/>
                <w:numId w:val="1"/>
              </w:numPr>
              <w:rPr>
                <w:rStyle w:val="span"/>
                <w:rFonts w:ascii="Century Gothic" w:eastAsia="Century Gothic" w:hAnsi="Century Gothic" w:cs="Century Gothic"/>
                <w:color w:val="4A4A4A"/>
                <w:sz w:val="18"/>
                <w:szCs w:val="18"/>
              </w:rPr>
            </w:pPr>
            <w:r w:rsidRPr="00F55706">
              <w:rPr>
                <w:rStyle w:val="span"/>
                <w:rFonts w:ascii="Century Gothic" w:eastAsia="Century Gothic" w:hAnsi="Century Gothic" w:cs="Century Gothic"/>
                <w:color w:val="4A4A4A"/>
                <w:sz w:val="18"/>
                <w:szCs w:val="18"/>
              </w:rPr>
              <w:t>Developed schedules for production, editing, and duplication for timely delivery.</w:t>
            </w:r>
          </w:p>
          <w:p w14:paraId="5305E399" w14:textId="77777777" w:rsidR="00F55706" w:rsidRPr="00F55706" w:rsidRDefault="00F55706" w:rsidP="00AA2AF7">
            <w:pPr>
              <w:pStyle w:val="divdocumentulli"/>
              <w:numPr>
                <w:ilvl w:val="0"/>
                <w:numId w:val="1"/>
              </w:numPr>
              <w:rPr>
                <w:rStyle w:val="span"/>
                <w:rFonts w:ascii="Century Gothic" w:eastAsia="Century Gothic" w:hAnsi="Century Gothic" w:cs="Century Gothic"/>
                <w:color w:val="4A4A4A"/>
                <w:sz w:val="18"/>
                <w:szCs w:val="18"/>
              </w:rPr>
            </w:pPr>
            <w:r w:rsidRPr="00F55706">
              <w:rPr>
                <w:rStyle w:val="span"/>
                <w:rFonts w:ascii="Century Gothic" w:eastAsia="Century Gothic" w:hAnsi="Century Gothic" w:cs="Century Gothic"/>
                <w:color w:val="4A4A4A"/>
                <w:sz w:val="18"/>
                <w:szCs w:val="18"/>
              </w:rPr>
              <w:t>Coordinated with vendors to obtain supplies needed for shoots at best value for money.</w:t>
            </w:r>
          </w:p>
          <w:p w14:paraId="7D8D45CA" w14:textId="6CB4144E" w:rsidR="00F55706" w:rsidRPr="00EF29A0" w:rsidRDefault="00F55706" w:rsidP="00EF29A0">
            <w:pPr>
              <w:pStyle w:val="divdocumentulli"/>
              <w:numPr>
                <w:ilvl w:val="0"/>
                <w:numId w:val="1"/>
              </w:numPr>
              <w:rPr>
                <w:rStyle w:val="documenttxtBold"/>
                <w:rFonts w:ascii="Century Gothic" w:eastAsia="Century Gothic" w:hAnsi="Century Gothic" w:cs="Century Gothic"/>
                <w:b w:val="0"/>
                <w:bCs w:val="0"/>
                <w:color w:val="4A4A4A"/>
                <w:sz w:val="18"/>
                <w:szCs w:val="18"/>
              </w:rPr>
            </w:pPr>
            <w:r w:rsidRPr="00F55706">
              <w:rPr>
                <w:rStyle w:val="span"/>
                <w:rFonts w:ascii="Century Gothic" w:eastAsia="Century Gothic" w:hAnsi="Century Gothic" w:cs="Century Gothic"/>
                <w:color w:val="4A4A4A"/>
                <w:sz w:val="18"/>
                <w:szCs w:val="18"/>
              </w:rPr>
              <w:t>Developed project budgets and managed production costs.</w:t>
            </w:r>
          </w:p>
          <w:p w14:paraId="45072F9E" w14:textId="77777777" w:rsidR="005410EB" w:rsidRDefault="005410EB" w:rsidP="005410EB">
            <w:pPr>
              <w:pStyle w:val="divdocumentleft-boxsinglecolumn"/>
              <w:rPr>
                <w:rStyle w:val="documenttxtBold"/>
                <w:rFonts w:ascii="Century Gothic" w:eastAsia="Century Gothic" w:hAnsi="Century Gothic" w:cs="Century Gothic"/>
                <w:color w:val="4A4A4A"/>
                <w:sz w:val="18"/>
                <w:szCs w:val="18"/>
                <w:lang w:val="sv-SE"/>
              </w:rPr>
            </w:pPr>
          </w:p>
          <w:p w14:paraId="36CB9376" w14:textId="3894F1A6" w:rsidR="005410EB" w:rsidRDefault="00000000" w:rsidP="005410EB">
            <w:pPr>
              <w:pStyle w:val="divdocumentleft-boxsinglecolumn"/>
              <w:rPr>
                <w:rStyle w:val="span"/>
                <w:rFonts w:ascii="Century Gothic" w:eastAsia="Century Gothic" w:hAnsi="Century Gothic" w:cs="Century Gothic"/>
                <w:color w:val="4A4A4A"/>
                <w:sz w:val="18"/>
                <w:szCs w:val="18"/>
                <w:lang w:val="sv-SE"/>
              </w:rPr>
            </w:pPr>
            <w:proofErr w:type="spellStart"/>
            <w:r w:rsidRPr="00F55706">
              <w:rPr>
                <w:rStyle w:val="documenttxtBold"/>
                <w:rFonts w:ascii="Century Gothic" w:eastAsia="Century Gothic" w:hAnsi="Century Gothic" w:cs="Century Gothic"/>
                <w:color w:val="4A4A4A"/>
                <w:sz w:val="18"/>
                <w:szCs w:val="18"/>
                <w:lang w:val="sv-SE"/>
              </w:rPr>
              <w:t>Mekonomen</w:t>
            </w:r>
            <w:proofErr w:type="spellEnd"/>
            <w:r w:rsidRPr="00F55706">
              <w:rPr>
                <w:rStyle w:val="singlecolumnspanpaddedlinenth-child1"/>
                <w:rFonts w:ascii="Century Gothic" w:eastAsia="Century Gothic" w:hAnsi="Century Gothic" w:cs="Century Gothic"/>
                <w:color w:val="4A4A4A"/>
                <w:sz w:val="18"/>
                <w:szCs w:val="18"/>
                <w:lang w:val="sv-SE"/>
              </w:rPr>
              <w:t xml:space="preserve"> </w:t>
            </w:r>
            <w:r w:rsidRPr="00F55706">
              <w:rPr>
                <w:rStyle w:val="span"/>
                <w:rFonts w:ascii="Century Gothic" w:eastAsia="Century Gothic" w:hAnsi="Century Gothic" w:cs="Century Gothic"/>
                <w:color w:val="4A4A4A"/>
                <w:sz w:val="18"/>
                <w:szCs w:val="18"/>
                <w:lang w:val="sv-SE"/>
              </w:rPr>
              <w:t xml:space="preserve">- </w:t>
            </w:r>
            <w:proofErr w:type="spellStart"/>
            <w:r w:rsidRPr="00F55706">
              <w:rPr>
                <w:rStyle w:val="documenttxtBold"/>
                <w:rFonts w:ascii="Century Gothic" w:eastAsia="Century Gothic" w:hAnsi="Century Gothic" w:cs="Century Gothic"/>
                <w:i/>
                <w:iCs/>
                <w:color w:val="4A4A4A"/>
                <w:sz w:val="18"/>
                <w:szCs w:val="18"/>
                <w:lang w:val="sv-SE"/>
              </w:rPr>
              <w:t>Content</w:t>
            </w:r>
            <w:proofErr w:type="spellEnd"/>
            <w:r w:rsidRPr="00F55706">
              <w:rPr>
                <w:rStyle w:val="documenttxtBold"/>
                <w:rFonts w:ascii="Century Gothic" w:eastAsia="Century Gothic" w:hAnsi="Century Gothic" w:cs="Century Gothic"/>
                <w:i/>
                <w:iCs/>
                <w:color w:val="4A4A4A"/>
                <w:sz w:val="18"/>
                <w:szCs w:val="18"/>
                <w:lang w:val="sv-SE"/>
              </w:rPr>
              <w:t xml:space="preserve"> </w:t>
            </w:r>
            <w:r w:rsidR="00F55706" w:rsidRPr="00F55706">
              <w:rPr>
                <w:rStyle w:val="documenttxtBold"/>
                <w:rFonts w:ascii="Century Gothic" w:eastAsia="Century Gothic" w:hAnsi="Century Gothic" w:cs="Century Gothic"/>
                <w:i/>
                <w:iCs/>
                <w:color w:val="4A4A4A"/>
                <w:sz w:val="18"/>
                <w:szCs w:val="18"/>
                <w:lang w:val="sv-SE"/>
              </w:rPr>
              <w:t>M</w:t>
            </w:r>
            <w:r w:rsidR="00F55706">
              <w:rPr>
                <w:rStyle w:val="documenttxtBold"/>
                <w:rFonts w:ascii="Century Gothic" w:eastAsia="Century Gothic" w:hAnsi="Century Gothic" w:cs="Century Gothic"/>
                <w:i/>
                <w:iCs/>
                <w:color w:val="4A4A4A"/>
                <w:sz w:val="18"/>
                <w:szCs w:val="18"/>
                <w:lang w:val="sv-SE"/>
              </w:rPr>
              <w:t>anager</w:t>
            </w:r>
            <w:r w:rsidR="00EF29A0">
              <w:rPr>
                <w:rStyle w:val="documenttxtBold"/>
                <w:rFonts w:ascii="Century Gothic" w:eastAsia="Century Gothic" w:hAnsi="Century Gothic" w:cs="Century Gothic"/>
                <w:i/>
                <w:iCs/>
                <w:color w:val="4A4A4A"/>
                <w:sz w:val="18"/>
                <w:szCs w:val="18"/>
                <w:lang w:val="sv-SE"/>
              </w:rPr>
              <w:t xml:space="preserve"> </w:t>
            </w:r>
            <w:r w:rsidR="00EF29A0" w:rsidRPr="00F55706">
              <w:rPr>
                <w:rStyle w:val="span"/>
                <w:rFonts w:ascii="Century Gothic" w:eastAsia="Century Gothic" w:hAnsi="Century Gothic" w:cs="Century Gothic"/>
                <w:color w:val="4A4A4A"/>
                <w:sz w:val="18"/>
                <w:szCs w:val="18"/>
                <w:lang w:val="sv-SE"/>
              </w:rPr>
              <w:t>•</w:t>
            </w:r>
            <w:r w:rsidR="00EF29A0" w:rsidRPr="00F55706">
              <w:rPr>
                <w:rStyle w:val="singlecolumnspanpaddedlinenth-child1"/>
                <w:rFonts w:ascii="Century Gothic" w:eastAsia="Century Gothic" w:hAnsi="Century Gothic" w:cs="Century Gothic"/>
                <w:color w:val="4A4A4A"/>
                <w:sz w:val="18"/>
                <w:szCs w:val="18"/>
                <w:lang w:val="sv-SE"/>
              </w:rPr>
              <w:t xml:space="preserve"> </w:t>
            </w:r>
            <w:r w:rsidR="00EF29A0" w:rsidRPr="00F55706">
              <w:rPr>
                <w:rStyle w:val="span"/>
                <w:rFonts w:ascii="Century Gothic" w:eastAsia="Century Gothic" w:hAnsi="Century Gothic" w:cs="Century Gothic"/>
                <w:color w:val="4A4A4A"/>
                <w:sz w:val="18"/>
                <w:szCs w:val="18"/>
                <w:lang w:val="sv-SE"/>
              </w:rPr>
              <w:t>06/2023 - 08/2023</w:t>
            </w:r>
            <w:r w:rsidR="00EF29A0" w:rsidRPr="00F55706">
              <w:rPr>
                <w:rStyle w:val="singlecolumnspanpaddedlinenth-child1"/>
                <w:rFonts w:ascii="Century Gothic" w:eastAsia="Century Gothic" w:hAnsi="Century Gothic" w:cs="Century Gothic"/>
                <w:color w:val="4A4A4A"/>
                <w:sz w:val="18"/>
                <w:szCs w:val="18"/>
                <w:lang w:val="sv-SE"/>
              </w:rPr>
              <w:t xml:space="preserve"> </w:t>
            </w:r>
            <w:r w:rsidRPr="00F55706">
              <w:rPr>
                <w:rStyle w:val="singlecolumnspanpaddedlinenth-child1"/>
                <w:rFonts w:ascii="Century Gothic" w:eastAsia="Century Gothic" w:hAnsi="Century Gothic" w:cs="Century Gothic"/>
                <w:color w:val="4A4A4A"/>
                <w:sz w:val="18"/>
                <w:szCs w:val="18"/>
                <w:lang w:val="sv-SE"/>
              </w:rPr>
              <w:br/>
            </w:r>
            <w:hyperlink r:id="rId7" w:history="1">
              <w:r w:rsidR="00AA2AF7" w:rsidRPr="004413E3">
                <w:rPr>
                  <w:rStyle w:val="Hyperlink"/>
                  <w:rFonts w:ascii="Century Gothic" w:eastAsia="Century Gothic" w:hAnsi="Century Gothic" w:cs="Century Gothic"/>
                  <w:sz w:val="18"/>
                  <w:szCs w:val="18"/>
                  <w:lang w:val="sv-SE"/>
                </w:rPr>
                <w:t>https://www.mekonomen.se/</w:t>
              </w:r>
            </w:hyperlink>
            <w:r w:rsidR="006B61FB" w:rsidRPr="00F55706">
              <w:rPr>
                <w:rStyle w:val="span"/>
                <w:rFonts w:ascii="Century Gothic" w:eastAsia="Century Gothic" w:hAnsi="Century Gothic" w:cs="Century Gothic"/>
                <w:color w:val="4A4A4A"/>
                <w:sz w:val="18"/>
                <w:szCs w:val="18"/>
                <w:lang w:val="sv-SE"/>
              </w:rPr>
              <w:t xml:space="preserve"> </w:t>
            </w:r>
          </w:p>
          <w:p w14:paraId="04ECE1D7" w14:textId="77777777" w:rsidR="005410EB" w:rsidRDefault="00000000" w:rsidP="005410EB">
            <w:pPr>
              <w:pStyle w:val="divdocumentleft-boxsinglecolumn"/>
              <w:rPr>
                <w:rStyle w:val="span"/>
                <w:rFonts w:ascii="Century Gothic" w:eastAsia="Century Gothic" w:hAnsi="Century Gothic" w:cs="Century Gothic"/>
                <w:color w:val="4A4A4A"/>
                <w:sz w:val="18"/>
                <w:szCs w:val="18"/>
                <w:lang w:val="sv-SE"/>
              </w:rPr>
            </w:pPr>
            <w:hyperlink r:id="rId8" w:history="1">
              <w:r w:rsidR="005410EB" w:rsidRPr="00A27F24">
                <w:rPr>
                  <w:rStyle w:val="Hyperlink"/>
                  <w:rFonts w:ascii="Century Gothic" w:eastAsia="Century Gothic" w:hAnsi="Century Gothic" w:cs="Century Gothic"/>
                  <w:sz w:val="18"/>
                  <w:szCs w:val="18"/>
                  <w:lang w:val="sv-SE"/>
                </w:rPr>
                <w:t>https://youtu.be/EsByEJYCa5E</w:t>
              </w:r>
            </w:hyperlink>
            <w:r w:rsidR="006B61FB" w:rsidRPr="00F55706">
              <w:rPr>
                <w:rStyle w:val="span"/>
                <w:rFonts w:ascii="Century Gothic" w:eastAsia="Century Gothic" w:hAnsi="Century Gothic" w:cs="Century Gothic"/>
                <w:color w:val="4A4A4A"/>
                <w:sz w:val="18"/>
                <w:szCs w:val="18"/>
                <w:lang w:val="sv-SE"/>
              </w:rPr>
              <w:t xml:space="preserve">  </w:t>
            </w:r>
          </w:p>
          <w:p w14:paraId="0A206DC7" w14:textId="4CBF8DEF" w:rsidR="00113C02" w:rsidRPr="00F55706" w:rsidRDefault="00000000" w:rsidP="005410EB">
            <w:pPr>
              <w:pStyle w:val="divdocumentleft-boxsinglecolumn"/>
              <w:rPr>
                <w:rStyle w:val="left-box"/>
                <w:rFonts w:ascii="Century Gothic" w:eastAsia="Century Gothic" w:hAnsi="Century Gothic" w:cs="Century Gothic"/>
                <w:color w:val="4A4A4A"/>
                <w:sz w:val="18"/>
                <w:szCs w:val="18"/>
                <w:lang w:val="sv-SE"/>
              </w:rPr>
            </w:pPr>
            <w:hyperlink r:id="rId9" w:history="1">
              <w:r w:rsidR="005410EB" w:rsidRPr="00A27F24">
                <w:rPr>
                  <w:rStyle w:val="Hyperlink"/>
                  <w:rFonts w:ascii="Century Gothic" w:eastAsia="Century Gothic" w:hAnsi="Century Gothic" w:cs="Century Gothic"/>
                  <w:sz w:val="18"/>
                  <w:szCs w:val="18"/>
                  <w:lang w:val="sv-SE"/>
                </w:rPr>
                <w:t>https://youtu.be/ZVZHbBRYu2U</w:t>
              </w:r>
            </w:hyperlink>
            <w:r w:rsidR="006B61FB" w:rsidRPr="00F55706">
              <w:rPr>
                <w:rStyle w:val="span"/>
                <w:rFonts w:ascii="Century Gothic" w:eastAsia="Century Gothic" w:hAnsi="Century Gothic" w:cs="Century Gothic"/>
                <w:color w:val="4A4A4A"/>
                <w:sz w:val="18"/>
                <w:szCs w:val="18"/>
                <w:lang w:val="sv-SE"/>
              </w:rPr>
              <w:t xml:space="preserve">  </w:t>
            </w:r>
          </w:p>
          <w:p w14:paraId="7F970541"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Developed creative approaches to video production to create unique and engaging content.</w:t>
            </w:r>
          </w:p>
          <w:p w14:paraId="6526028A" w14:textId="3F7222AE" w:rsidR="008F24C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Develop original content through social listening and independent sources</w:t>
            </w:r>
            <w:r w:rsidR="008F24C2">
              <w:rPr>
                <w:rStyle w:val="span"/>
                <w:rFonts w:ascii="Century Gothic" w:eastAsia="Century Gothic" w:hAnsi="Century Gothic" w:cs="Century Gothic"/>
                <w:color w:val="4A4A4A"/>
                <w:sz w:val="18"/>
                <w:szCs w:val="18"/>
              </w:rPr>
              <w:t>.</w:t>
            </w:r>
          </w:p>
          <w:p w14:paraId="140DB33A" w14:textId="77777777" w:rsidR="00F55706" w:rsidRPr="00F55706" w:rsidRDefault="00F55706" w:rsidP="00AA2AF7">
            <w:pPr>
              <w:pStyle w:val="divdocumentulli"/>
              <w:numPr>
                <w:ilvl w:val="0"/>
                <w:numId w:val="1"/>
              </w:numPr>
              <w:rPr>
                <w:rStyle w:val="span"/>
                <w:rFonts w:ascii="Century Gothic" w:eastAsia="Century Gothic" w:hAnsi="Century Gothic" w:cs="Century Gothic"/>
                <w:color w:val="4A4A4A"/>
                <w:sz w:val="18"/>
                <w:szCs w:val="18"/>
              </w:rPr>
            </w:pPr>
            <w:r w:rsidRPr="00F55706">
              <w:rPr>
                <w:rStyle w:val="span"/>
                <w:rFonts w:ascii="Century Gothic" w:eastAsia="Century Gothic" w:hAnsi="Century Gothic" w:cs="Century Gothic"/>
                <w:color w:val="4A4A4A"/>
                <w:sz w:val="18"/>
                <w:szCs w:val="18"/>
              </w:rPr>
              <w:t>Developed production plans and organized resources to</w:t>
            </w:r>
          </w:p>
          <w:p w14:paraId="4F7E428E" w14:textId="603CCDE9" w:rsidR="00AA2AF7" w:rsidRPr="00AA2AF7" w:rsidRDefault="00F55706" w:rsidP="00AA2AF7">
            <w:pPr>
              <w:pStyle w:val="divdocumentulli"/>
              <w:numPr>
                <w:ilvl w:val="0"/>
                <w:numId w:val="1"/>
              </w:numPr>
              <w:rPr>
                <w:rStyle w:val="jobtitle"/>
                <w:rFonts w:ascii="Century Gothic" w:eastAsia="Century Gothic" w:hAnsi="Century Gothic" w:cs="Century Gothic"/>
                <w:b w:val="0"/>
                <w:bCs w:val="0"/>
                <w:color w:val="4A4A4A"/>
                <w:sz w:val="18"/>
                <w:szCs w:val="18"/>
              </w:rPr>
            </w:pPr>
            <w:r w:rsidRPr="00F55706">
              <w:rPr>
                <w:rStyle w:val="span"/>
                <w:rFonts w:ascii="Century Gothic" w:eastAsia="Century Gothic" w:hAnsi="Century Gothic" w:cs="Century Gothic"/>
                <w:color w:val="4A4A4A"/>
                <w:sz w:val="18"/>
                <w:szCs w:val="18"/>
              </w:rPr>
              <w:t xml:space="preserve">conceptualized timelines, </w:t>
            </w:r>
            <w:proofErr w:type="gramStart"/>
            <w:r w:rsidRPr="00F55706">
              <w:rPr>
                <w:rStyle w:val="span"/>
                <w:rFonts w:ascii="Century Gothic" w:eastAsia="Century Gothic" w:hAnsi="Century Gothic" w:cs="Century Gothic"/>
                <w:color w:val="4A4A4A"/>
                <w:sz w:val="18"/>
                <w:szCs w:val="18"/>
              </w:rPr>
              <w:t>storyboards</w:t>
            </w:r>
            <w:proofErr w:type="gramEnd"/>
            <w:r w:rsidRPr="00F55706">
              <w:rPr>
                <w:rStyle w:val="span"/>
                <w:rFonts w:ascii="Century Gothic" w:eastAsia="Century Gothic" w:hAnsi="Century Gothic" w:cs="Century Gothic"/>
                <w:color w:val="4A4A4A"/>
                <w:sz w:val="18"/>
                <w:szCs w:val="18"/>
              </w:rPr>
              <w:t xml:space="preserve"> and themes of video projects.</w:t>
            </w:r>
          </w:p>
          <w:p w14:paraId="6E652125" w14:textId="77777777" w:rsidR="00EF29A0" w:rsidRPr="00EF29A0" w:rsidRDefault="00F55706" w:rsidP="00EF29A0">
            <w:pPr>
              <w:pStyle w:val="div"/>
              <w:spacing w:line="340" w:lineRule="atLeast"/>
              <w:rPr>
                <w:rStyle w:val="sprtr"/>
                <w:rFonts w:ascii="Century Gothic" w:eastAsia="Century Gothic" w:hAnsi="Century Gothic" w:cs="Century Gothic"/>
                <w:color w:val="434D54"/>
                <w:sz w:val="18"/>
                <w:szCs w:val="18"/>
              </w:rPr>
            </w:pPr>
            <w:r w:rsidRPr="00EF29A0">
              <w:rPr>
                <w:rStyle w:val="sprtrsprtr"/>
                <w:rFonts w:ascii="Century Gothic" w:eastAsia="Century Gothic" w:hAnsi="Century Gothic" w:cs="Century Gothic"/>
                <w:b/>
                <w:bCs/>
                <w:color w:val="434D54"/>
                <w:sz w:val="18"/>
                <w:szCs w:val="18"/>
              </w:rPr>
              <w:t>  /  </w:t>
            </w:r>
            <w:r w:rsidRPr="00EF29A0">
              <w:rPr>
                <w:rStyle w:val="span"/>
                <w:rFonts w:ascii="Century Gothic" w:eastAsia="Century Gothic" w:hAnsi="Century Gothic" w:cs="Century Gothic"/>
                <w:b/>
                <w:bCs/>
                <w:color w:val="434D54"/>
                <w:sz w:val="18"/>
                <w:szCs w:val="18"/>
              </w:rPr>
              <w:t>IFL Watches AB</w:t>
            </w:r>
            <w:r w:rsidRPr="008F24C2">
              <w:rPr>
                <w:rStyle w:val="span"/>
                <w:rFonts w:ascii="Century Gothic" w:eastAsia="Century Gothic" w:hAnsi="Century Gothic" w:cs="Century Gothic"/>
                <w:color w:val="434D54"/>
                <w:sz w:val="18"/>
                <w:szCs w:val="18"/>
              </w:rPr>
              <w:t xml:space="preserve"> </w:t>
            </w:r>
            <w:r w:rsidR="00EF29A0">
              <w:rPr>
                <w:rStyle w:val="span"/>
                <w:rFonts w:ascii="Century Gothic" w:eastAsia="Century Gothic" w:hAnsi="Century Gothic" w:cs="Century Gothic"/>
                <w:color w:val="434D54"/>
                <w:sz w:val="18"/>
                <w:szCs w:val="18"/>
              </w:rPr>
              <w:t xml:space="preserve">– </w:t>
            </w:r>
            <w:r w:rsidR="00EF29A0" w:rsidRPr="00EF29A0">
              <w:rPr>
                <w:rStyle w:val="documenttxtBold"/>
                <w:rFonts w:ascii="Century Gothic" w:eastAsia="Century Gothic" w:hAnsi="Century Gothic" w:cs="Century Gothic"/>
                <w:i/>
                <w:iCs/>
                <w:color w:val="4A4A4A"/>
                <w:sz w:val="18"/>
                <w:szCs w:val="18"/>
              </w:rPr>
              <w:t>Content Manager</w:t>
            </w:r>
            <w:r w:rsidR="00EF29A0">
              <w:rPr>
                <w:rStyle w:val="documenttxtBold"/>
                <w:rFonts w:ascii="Century Gothic" w:eastAsia="Century Gothic" w:hAnsi="Century Gothic" w:cs="Century Gothic"/>
                <w:i/>
                <w:iCs/>
                <w:color w:val="4A4A4A"/>
                <w:sz w:val="18"/>
                <w:szCs w:val="18"/>
              </w:rPr>
              <w:t xml:space="preserve"> </w:t>
            </w:r>
            <w:r w:rsidR="00EF29A0" w:rsidRPr="00EF29A0">
              <w:rPr>
                <w:rStyle w:val="span"/>
                <w:rFonts w:ascii="Century Gothic" w:eastAsia="Century Gothic" w:hAnsi="Century Gothic" w:cs="Century Gothic"/>
                <w:color w:val="4A4A4A"/>
                <w:sz w:val="18"/>
                <w:szCs w:val="18"/>
              </w:rPr>
              <w:t>•</w:t>
            </w:r>
            <w:r w:rsidR="00EF29A0" w:rsidRPr="00EF29A0">
              <w:rPr>
                <w:rStyle w:val="sprtr"/>
                <w:rFonts w:ascii="Century Gothic" w:eastAsia="Century Gothic" w:hAnsi="Century Gothic" w:cs="Century Gothic"/>
                <w:color w:val="434D54"/>
                <w:sz w:val="18"/>
                <w:szCs w:val="18"/>
              </w:rPr>
              <w:t xml:space="preserve"> 06.2023-08.2023</w:t>
            </w:r>
          </w:p>
          <w:p w14:paraId="3269FDEF" w14:textId="3FC6F119" w:rsidR="00F55706" w:rsidRPr="008F24C2" w:rsidRDefault="00000000" w:rsidP="005410EB">
            <w:pPr>
              <w:pStyle w:val="div"/>
              <w:spacing w:line="340" w:lineRule="atLeast"/>
              <w:rPr>
                <w:rStyle w:val="sprtr"/>
                <w:rFonts w:ascii="Century Gothic" w:eastAsia="Century Gothic" w:hAnsi="Century Gothic" w:cs="Century Gothic"/>
                <w:color w:val="434D54"/>
                <w:sz w:val="18"/>
                <w:szCs w:val="18"/>
              </w:rPr>
            </w:pPr>
            <w:hyperlink r:id="rId10" w:history="1">
              <w:r w:rsidR="00EF29A0" w:rsidRPr="00A27F24">
                <w:rPr>
                  <w:rStyle w:val="Hyperlink"/>
                  <w:rFonts w:ascii="Century Gothic" w:eastAsia="Century Gothic" w:hAnsi="Century Gothic" w:cs="Century Gothic"/>
                  <w:sz w:val="18"/>
                  <w:szCs w:val="18"/>
                </w:rPr>
                <w:t>https://iflwatches.com</w:t>
              </w:r>
              <w:r w:rsidR="00EF29A0" w:rsidRPr="00A27F24">
                <w:rPr>
                  <w:rStyle w:val="Hyperlink"/>
                  <w:rFonts w:ascii="Century Gothic" w:eastAsia="Century Gothic" w:hAnsi="Century Gothic" w:cs="Century Gothic"/>
                  <w:b/>
                  <w:bCs/>
                  <w:sz w:val="18"/>
                  <w:szCs w:val="18"/>
                </w:rPr>
                <w:t>/</w:t>
              </w:r>
            </w:hyperlink>
            <w:r w:rsidR="00EF29A0">
              <w:rPr>
                <w:rStyle w:val="singlecolumnspanpaddedlinenth-child1"/>
                <w:rFonts w:eastAsia="Century Gothic"/>
              </w:rPr>
              <w:t xml:space="preserve"> </w:t>
            </w:r>
            <w:r w:rsidR="00F55706" w:rsidRPr="008F24C2">
              <w:rPr>
                <w:rStyle w:val="sprtr"/>
                <w:rFonts w:ascii="Century Gothic" w:eastAsia="Century Gothic" w:hAnsi="Century Gothic" w:cs="Century Gothic"/>
                <w:b/>
                <w:bCs/>
                <w:color w:val="434D54"/>
                <w:sz w:val="18"/>
                <w:szCs w:val="18"/>
              </w:rPr>
              <w:t xml:space="preserve"> </w:t>
            </w:r>
          </w:p>
          <w:p w14:paraId="273F9311" w14:textId="196CB27B" w:rsidR="00F55706" w:rsidRPr="008F24C2" w:rsidRDefault="00000000" w:rsidP="005410EB">
            <w:pPr>
              <w:pStyle w:val="div"/>
              <w:spacing w:line="340" w:lineRule="atLeast"/>
              <w:rPr>
                <w:rStyle w:val="sprtr"/>
                <w:rFonts w:ascii="Century Gothic" w:eastAsia="Century Gothic" w:hAnsi="Century Gothic" w:cs="Century Gothic"/>
                <w:color w:val="434D54"/>
                <w:sz w:val="18"/>
                <w:szCs w:val="18"/>
              </w:rPr>
            </w:pPr>
            <w:hyperlink r:id="rId11" w:history="1">
              <w:r w:rsidR="00EF29A0" w:rsidRPr="00A27F24">
                <w:rPr>
                  <w:rStyle w:val="Hyperlink"/>
                  <w:rFonts w:ascii="Century Gothic" w:eastAsia="Century Gothic" w:hAnsi="Century Gothic" w:cs="Century Gothic"/>
                  <w:sz w:val="18"/>
                  <w:szCs w:val="18"/>
                </w:rPr>
                <w:t>https://youtu.be/vTd9lMfHKiI</w:t>
              </w:r>
            </w:hyperlink>
            <w:r w:rsidR="00F55706" w:rsidRPr="008F24C2">
              <w:rPr>
                <w:rStyle w:val="sprtr"/>
                <w:rFonts w:ascii="Century Gothic" w:eastAsia="Century Gothic" w:hAnsi="Century Gothic" w:cs="Century Gothic"/>
                <w:color w:val="434D54"/>
                <w:sz w:val="18"/>
                <w:szCs w:val="18"/>
              </w:rPr>
              <w:t xml:space="preserve"> </w:t>
            </w:r>
          </w:p>
          <w:p w14:paraId="4CF9B377" w14:textId="6F643D1E" w:rsidR="00F55706" w:rsidRDefault="00000000" w:rsidP="005410EB">
            <w:pPr>
              <w:pStyle w:val="div"/>
              <w:spacing w:line="340" w:lineRule="atLeast"/>
              <w:rPr>
                <w:rStyle w:val="span"/>
                <w:rFonts w:ascii="Century Gothic" w:eastAsia="Century Gothic" w:hAnsi="Century Gothic" w:cs="Century Gothic"/>
                <w:b/>
                <w:bCs/>
                <w:color w:val="434D54"/>
                <w:sz w:val="18"/>
                <w:szCs w:val="18"/>
              </w:rPr>
            </w:pPr>
            <w:hyperlink r:id="rId12" w:history="1">
              <w:r w:rsidR="00EF29A0" w:rsidRPr="00A27F24">
                <w:rPr>
                  <w:rStyle w:val="Hyperlink"/>
                  <w:rFonts w:ascii="Century Gothic" w:eastAsia="Century Gothic" w:hAnsi="Century Gothic" w:cs="Century Gothic"/>
                  <w:b/>
                  <w:bCs/>
                  <w:sz w:val="18"/>
                  <w:szCs w:val="18"/>
                </w:rPr>
                <w:t>https://www.instagram.com/iflwatches/</w:t>
              </w:r>
            </w:hyperlink>
            <w:r w:rsidR="00F55706" w:rsidRPr="008F24C2">
              <w:rPr>
                <w:rStyle w:val="span"/>
                <w:rFonts w:ascii="Century Gothic" w:eastAsia="Century Gothic" w:hAnsi="Century Gothic" w:cs="Century Gothic"/>
                <w:b/>
                <w:bCs/>
                <w:color w:val="434D54"/>
                <w:sz w:val="18"/>
                <w:szCs w:val="18"/>
              </w:rPr>
              <w:t xml:space="preserve"> </w:t>
            </w:r>
          </w:p>
          <w:p w14:paraId="58836C4C" w14:textId="2A01F176" w:rsidR="00F55706" w:rsidRPr="005410EB" w:rsidRDefault="00000000" w:rsidP="005410EB">
            <w:pPr>
              <w:pStyle w:val="div"/>
              <w:spacing w:line="340" w:lineRule="atLeast"/>
              <w:rPr>
                <w:rStyle w:val="divsectionbody"/>
                <w:rFonts w:ascii="Century Gothic" w:eastAsia="Century Gothic" w:hAnsi="Century Gothic" w:cs="Century Gothic"/>
                <w:b/>
                <w:bCs/>
                <w:color w:val="434D54"/>
                <w:sz w:val="18"/>
                <w:szCs w:val="18"/>
              </w:rPr>
            </w:pPr>
            <w:hyperlink r:id="rId13" w:history="1">
              <w:r w:rsidR="00EF29A0" w:rsidRPr="00A27F24">
                <w:rPr>
                  <w:rStyle w:val="Hyperlink"/>
                  <w:rFonts w:ascii="Century Gothic" w:eastAsia="Century Gothic" w:hAnsi="Century Gothic" w:cs="Century Gothic"/>
                  <w:b/>
                  <w:bCs/>
                  <w:sz w:val="18"/>
                  <w:szCs w:val="18"/>
                </w:rPr>
                <w:t>https://www.youtube.com/shorts/G47vjZcymjo</w:t>
              </w:r>
            </w:hyperlink>
          </w:p>
          <w:p w14:paraId="44DE8789" w14:textId="77777777" w:rsidR="00F55706" w:rsidRPr="008F24C2" w:rsidRDefault="00F55706" w:rsidP="00AA2AF7">
            <w:pPr>
              <w:pStyle w:val="divdocumentulli"/>
              <w:numPr>
                <w:ilvl w:val="0"/>
                <w:numId w:val="3"/>
              </w:numPr>
              <w:pBdr>
                <w:left w:val="none" w:sz="0" w:space="0" w:color="auto"/>
              </w:pBdr>
              <w:spacing w:after="60"/>
              <w:ind w:left="340" w:hanging="210"/>
              <w:textAlignment w:val="auto"/>
              <w:rPr>
                <w:rStyle w:val="divsectionbody"/>
                <w:rFonts w:ascii="Century Gothic" w:eastAsia="Century Gothic" w:hAnsi="Century Gothic" w:cs="Century Gothic"/>
                <w:color w:val="434D54"/>
                <w:sz w:val="18"/>
                <w:szCs w:val="18"/>
              </w:rPr>
            </w:pPr>
            <w:r w:rsidRPr="008F24C2">
              <w:rPr>
                <w:rStyle w:val="divsectionbody"/>
                <w:rFonts w:ascii="Century Gothic" w:eastAsia="Century Gothic" w:hAnsi="Century Gothic" w:cs="Century Gothic"/>
                <w:color w:val="434D54"/>
                <w:sz w:val="18"/>
                <w:szCs w:val="18"/>
              </w:rPr>
              <w:t xml:space="preserve">Developed marketing content such </w:t>
            </w:r>
            <w:proofErr w:type="gramStart"/>
            <w:r w:rsidRPr="008F24C2">
              <w:rPr>
                <w:rStyle w:val="divsectionbody"/>
                <w:rFonts w:ascii="Century Gothic" w:eastAsia="Century Gothic" w:hAnsi="Century Gothic" w:cs="Century Gothic"/>
                <w:color w:val="434D54"/>
                <w:sz w:val="18"/>
                <w:szCs w:val="18"/>
              </w:rPr>
              <w:t>as ,</w:t>
            </w:r>
            <w:proofErr w:type="gramEnd"/>
            <w:r w:rsidRPr="008F24C2">
              <w:rPr>
                <w:rStyle w:val="divsectionbody"/>
                <w:rFonts w:ascii="Century Gothic" w:eastAsia="Century Gothic" w:hAnsi="Century Gothic" w:cs="Century Gothic"/>
                <w:color w:val="434D54"/>
                <w:sz w:val="18"/>
                <w:szCs w:val="18"/>
              </w:rPr>
              <w:t xml:space="preserve"> promotional materials and advertisements for social media.</w:t>
            </w:r>
          </w:p>
          <w:p w14:paraId="6063EC25" w14:textId="1FBB9031" w:rsidR="00AA2AF7" w:rsidRDefault="00F55706" w:rsidP="00AA2AF7">
            <w:pPr>
              <w:pStyle w:val="divdocumentulli"/>
              <w:numPr>
                <w:ilvl w:val="0"/>
                <w:numId w:val="3"/>
              </w:numPr>
              <w:pBdr>
                <w:left w:val="none" w:sz="0" w:space="0" w:color="auto"/>
              </w:pBdr>
              <w:spacing w:after="60"/>
              <w:ind w:left="340" w:hanging="210"/>
              <w:textAlignment w:val="auto"/>
              <w:rPr>
                <w:rStyle w:val="divsectionbody"/>
                <w:rFonts w:ascii="Century Gothic" w:eastAsia="Century Gothic" w:hAnsi="Century Gothic" w:cs="Century Gothic"/>
                <w:color w:val="434D54"/>
                <w:sz w:val="18"/>
                <w:szCs w:val="18"/>
              </w:rPr>
            </w:pPr>
            <w:r w:rsidRPr="008F24C2">
              <w:rPr>
                <w:rStyle w:val="divsectionbody"/>
                <w:rFonts w:ascii="Century Gothic" w:eastAsia="Century Gothic" w:hAnsi="Century Gothic" w:cs="Century Gothic"/>
                <w:color w:val="434D54"/>
                <w:sz w:val="18"/>
                <w:szCs w:val="18"/>
              </w:rPr>
              <w:t>Oversaw post-production editing, special effects, music selection</w:t>
            </w:r>
            <w:r w:rsidR="005410EB">
              <w:rPr>
                <w:rStyle w:val="divsectionbody"/>
                <w:rFonts w:ascii="Century Gothic" w:eastAsia="Century Gothic" w:hAnsi="Century Gothic" w:cs="Century Gothic"/>
                <w:color w:val="434D54"/>
                <w:sz w:val="18"/>
                <w:szCs w:val="18"/>
              </w:rPr>
              <w:t xml:space="preserve">. </w:t>
            </w:r>
            <w:r w:rsidRPr="008F24C2">
              <w:rPr>
                <w:rStyle w:val="divsectionbody"/>
                <w:rFonts w:ascii="Century Gothic" w:eastAsia="Century Gothic" w:hAnsi="Century Gothic" w:cs="Century Gothic"/>
                <w:color w:val="434D54"/>
                <w:sz w:val="18"/>
                <w:szCs w:val="18"/>
              </w:rPr>
              <w:t xml:space="preserve"> </w:t>
            </w:r>
          </w:p>
          <w:p w14:paraId="7FAE929C" w14:textId="2C62ABC2" w:rsidR="00F55706" w:rsidRPr="00AA2AF7" w:rsidRDefault="00F55706" w:rsidP="00AA2AF7">
            <w:pPr>
              <w:pStyle w:val="divdocumentulli"/>
              <w:numPr>
                <w:ilvl w:val="0"/>
                <w:numId w:val="3"/>
              </w:numPr>
              <w:pBdr>
                <w:left w:val="none" w:sz="0" w:space="0" w:color="auto"/>
              </w:pBdr>
              <w:spacing w:after="60"/>
              <w:ind w:left="340" w:hanging="210"/>
              <w:textAlignment w:val="auto"/>
              <w:rPr>
                <w:rStyle w:val="documenttxtBold"/>
                <w:rFonts w:ascii="Century Gothic" w:eastAsia="Century Gothic" w:hAnsi="Century Gothic" w:cs="Century Gothic"/>
                <w:b w:val="0"/>
                <w:bCs w:val="0"/>
                <w:color w:val="434D54"/>
                <w:sz w:val="18"/>
                <w:szCs w:val="18"/>
              </w:rPr>
            </w:pPr>
            <w:r w:rsidRPr="00AA2AF7">
              <w:rPr>
                <w:rStyle w:val="divsectionbody"/>
                <w:rFonts w:ascii="Century Gothic" w:eastAsia="Century Gothic" w:hAnsi="Century Gothic" w:cs="Century Gothic"/>
                <w:color w:val="434D54"/>
                <w:sz w:val="18"/>
                <w:szCs w:val="18"/>
              </w:rPr>
              <w:t>Social media strategy and analysis</w:t>
            </w:r>
            <w:r w:rsidRPr="00AA2AF7">
              <w:rPr>
                <w:rStyle w:val="divsectionbody"/>
                <w:rFonts w:ascii="Century Gothic" w:eastAsia="Century Gothic" w:hAnsi="Century Gothic" w:cs="Century Gothic"/>
                <w:color w:val="434D54"/>
              </w:rPr>
              <w:t xml:space="preserve"> </w:t>
            </w:r>
          </w:p>
          <w:p w14:paraId="21258CBD" w14:textId="77777777" w:rsidR="005410EB" w:rsidRDefault="005410EB" w:rsidP="00EF29A0">
            <w:pPr>
              <w:pStyle w:val="divdocumentleft-boxsinglecolumn"/>
              <w:spacing w:before="200" w:line="260" w:lineRule="atLeast"/>
              <w:rPr>
                <w:rStyle w:val="documenttxtBold"/>
                <w:rFonts w:ascii="Century Gothic" w:eastAsia="Century Gothic" w:hAnsi="Century Gothic" w:cs="Century Gothic"/>
                <w:color w:val="4A4A4A"/>
                <w:sz w:val="18"/>
                <w:szCs w:val="18"/>
              </w:rPr>
            </w:pPr>
          </w:p>
          <w:p w14:paraId="06E671C4" w14:textId="77777777" w:rsidR="005410EB" w:rsidRDefault="00000000">
            <w:pPr>
              <w:pStyle w:val="divdocumentleft-boxsinglecolumn"/>
              <w:spacing w:before="200" w:line="260" w:lineRule="atLeast"/>
              <w:rPr>
                <w:rStyle w:val="left-box"/>
                <w:rFonts w:eastAsia="Century Gothic"/>
              </w:rPr>
            </w:pPr>
            <w:r>
              <w:rPr>
                <w:rStyle w:val="documenttxtBold"/>
                <w:rFonts w:ascii="Century Gothic" w:eastAsia="Century Gothic" w:hAnsi="Century Gothic" w:cs="Century Gothic"/>
                <w:color w:val="4A4A4A"/>
                <w:sz w:val="18"/>
                <w:szCs w:val="18"/>
              </w:rPr>
              <w:t>Hardrock Cafe</w:t>
            </w:r>
            <w:r>
              <w:rPr>
                <w:rStyle w:val="singlecolumnspanpaddedlinenth-child1"/>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 xml:space="preserve">- </w:t>
            </w:r>
            <w:r>
              <w:rPr>
                <w:rStyle w:val="documenttxtBold"/>
                <w:rFonts w:ascii="Century Gothic" w:eastAsia="Century Gothic" w:hAnsi="Century Gothic" w:cs="Century Gothic"/>
                <w:i/>
                <w:iCs/>
                <w:color w:val="4A4A4A"/>
                <w:sz w:val="18"/>
                <w:szCs w:val="18"/>
              </w:rPr>
              <w:t xml:space="preserve">Content </w:t>
            </w:r>
            <w:proofErr w:type="gramStart"/>
            <w:r>
              <w:rPr>
                <w:rStyle w:val="documenttxtBold"/>
                <w:rFonts w:ascii="Century Gothic" w:eastAsia="Century Gothic" w:hAnsi="Century Gothic" w:cs="Century Gothic"/>
                <w:i/>
                <w:iCs/>
                <w:color w:val="4A4A4A"/>
                <w:sz w:val="18"/>
                <w:szCs w:val="18"/>
              </w:rPr>
              <w:t>Creator</w:t>
            </w:r>
            <w:r>
              <w:rPr>
                <w:rStyle w:val="singlecolumnspanpaddedlinenth-child1"/>
                <w:rFonts w:ascii="Century Gothic" w:eastAsia="Century Gothic" w:hAnsi="Century Gothic" w:cs="Century Gothic"/>
                <w:color w:val="4A4A4A"/>
                <w:sz w:val="18"/>
                <w:szCs w:val="18"/>
              </w:rPr>
              <w:t xml:space="preserve"> </w:t>
            </w:r>
            <w:r w:rsidR="004B384C">
              <w:rPr>
                <w:rStyle w:val="span"/>
                <w:rFonts w:ascii="Century Gothic" w:eastAsia="Century Gothic" w:hAnsi="Century Gothic" w:cs="Century Gothic"/>
                <w:color w:val="4A4A4A"/>
                <w:sz w:val="18"/>
                <w:szCs w:val="18"/>
              </w:rPr>
              <w:t xml:space="preserve"> </w:t>
            </w:r>
            <w:r w:rsidR="00EF29A0">
              <w:rPr>
                <w:rStyle w:val="span"/>
                <w:rFonts w:ascii="Century Gothic" w:eastAsia="Century Gothic" w:hAnsi="Century Gothic" w:cs="Century Gothic"/>
                <w:color w:val="4A4A4A"/>
                <w:sz w:val="18"/>
                <w:szCs w:val="18"/>
              </w:rPr>
              <w:t>•</w:t>
            </w:r>
            <w:proofErr w:type="gramEnd"/>
            <w:r w:rsidR="00EF29A0">
              <w:rPr>
                <w:rStyle w:val="singlecolumnspanpaddedlinenth-child1"/>
                <w:rFonts w:ascii="Century Gothic" w:eastAsia="Century Gothic" w:hAnsi="Century Gothic" w:cs="Century Gothic"/>
                <w:color w:val="4A4A4A"/>
                <w:sz w:val="18"/>
                <w:szCs w:val="18"/>
              </w:rPr>
              <w:t xml:space="preserve"> </w:t>
            </w:r>
            <w:r w:rsidR="00EF29A0">
              <w:rPr>
                <w:rStyle w:val="span"/>
                <w:rFonts w:ascii="Century Gothic" w:eastAsia="Century Gothic" w:hAnsi="Century Gothic" w:cs="Century Gothic"/>
                <w:color w:val="4A4A4A"/>
                <w:sz w:val="18"/>
                <w:szCs w:val="18"/>
              </w:rPr>
              <w:t>03/2023 - 05/2023</w:t>
            </w:r>
          </w:p>
          <w:p w14:paraId="6181E0EA" w14:textId="6139F12F" w:rsidR="004B384C" w:rsidRDefault="00000000">
            <w:pPr>
              <w:pStyle w:val="divdocumentleft-boxsinglecolumn"/>
              <w:spacing w:before="200" w:line="260" w:lineRule="atLeast"/>
              <w:rPr>
                <w:rStyle w:val="left-box"/>
                <w:rFonts w:ascii="Century Gothic" w:eastAsia="Century Gothic" w:hAnsi="Century Gothic" w:cs="Century Gothic"/>
                <w:color w:val="4A4A4A"/>
                <w:sz w:val="18"/>
                <w:szCs w:val="18"/>
              </w:rPr>
            </w:pPr>
            <w:hyperlink r:id="rId14" w:history="1">
              <w:r w:rsidR="004B384C" w:rsidRPr="003E6C22">
                <w:rPr>
                  <w:rStyle w:val="Hyperlink"/>
                  <w:rFonts w:ascii="Century Gothic" w:eastAsia="Century Gothic" w:hAnsi="Century Gothic" w:cs="Century Gothic"/>
                  <w:sz w:val="18"/>
                  <w:szCs w:val="18"/>
                </w:rPr>
                <w:t>https://www.hardrockcafe.com/location/stockholm/</w:t>
              </w:r>
            </w:hyperlink>
            <w:r w:rsidR="004B384C">
              <w:rPr>
                <w:rStyle w:val="span"/>
                <w:rFonts w:ascii="Century Gothic" w:eastAsia="Century Gothic" w:hAnsi="Century Gothic" w:cs="Century Gothic"/>
                <w:color w:val="4A4A4A"/>
                <w:sz w:val="18"/>
                <w:szCs w:val="18"/>
              </w:rPr>
              <w:t xml:space="preserve"> </w:t>
            </w:r>
            <w:hyperlink r:id="rId15" w:history="1">
              <w:r w:rsidR="00F55706" w:rsidRPr="004413E3">
                <w:rPr>
                  <w:rStyle w:val="Hyperlink"/>
                  <w:rFonts w:ascii="Century Gothic" w:eastAsia="Century Gothic" w:hAnsi="Century Gothic" w:cs="Century Gothic"/>
                  <w:sz w:val="18"/>
                  <w:szCs w:val="18"/>
                </w:rPr>
                <w:t>https://youtu.be/vyZMNdYlGew</w:t>
              </w:r>
            </w:hyperlink>
            <w:r w:rsidR="004B384C">
              <w:rPr>
                <w:rStyle w:val="singlecolumnspanpaddedlinenth-child1"/>
                <w:rFonts w:ascii="Century Gothic" w:eastAsia="Century Gothic" w:hAnsi="Century Gothic" w:cs="Century Gothic"/>
                <w:color w:val="4A4A4A"/>
                <w:sz w:val="18"/>
                <w:szCs w:val="18"/>
              </w:rPr>
              <w:t xml:space="preserve">  </w:t>
            </w:r>
          </w:p>
          <w:p w14:paraId="632F5B39" w14:textId="35CF5A2D" w:rsidR="001B4439" w:rsidRDefault="001B4439" w:rsidP="00AA2AF7">
            <w:pPr>
              <w:pStyle w:val="divdocumentulli"/>
              <w:numPr>
                <w:ilvl w:val="0"/>
                <w:numId w:val="1"/>
              </w:numPr>
              <w:spacing w:before="120"/>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Ads shown in Central station and </w:t>
            </w:r>
            <w:proofErr w:type="gramStart"/>
            <w:r>
              <w:rPr>
                <w:rStyle w:val="span"/>
                <w:rFonts w:ascii="Century Gothic" w:eastAsia="Century Gothic" w:hAnsi="Century Gothic" w:cs="Century Gothic"/>
                <w:color w:val="4A4A4A"/>
                <w:sz w:val="18"/>
                <w:szCs w:val="18"/>
              </w:rPr>
              <w:t>Metropolitan</w:t>
            </w:r>
            <w:proofErr w:type="gramEnd"/>
            <w:r>
              <w:rPr>
                <w:rStyle w:val="span"/>
                <w:rFonts w:ascii="Century Gothic" w:eastAsia="Century Gothic" w:hAnsi="Century Gothic" w:cs="Century Gothic"/>
                <w:color w:val="4A4A4A"/>
                <w:sz w:val="18"/>
                <w:szCs w:val="18"/>
              </w:rPr>
              <w:t xml:space="preserve"> </w:t>
            </w:r>
          </w:p>
          <w:p w14:paraId="281D6786" w14:textId="3758C2A1" w:rsidR="00113C02" w:rsidRDefault="00000000" w:rsidP="00AA2AF7">
            <w:pPr>
              <w:pStyle w:val="divdocumentulli"/>
              <w:numPr>
                <w:ilvl w:val="0"/>
                <w:numId w:val="1"/>
              </w:numPr>
              <w:spacing w:before="120"/>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Produced original, creative content for promotional advertisements and marketing materials.</w:t>
            </w:r>
          </w:p>
          <w:p w14:paraId="0B195314"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Collaborated with marketing in development of commercial content, maintaining consistency with brand marketing and message strategies.</w:t>
            </w:r>
          </w:p>
          <w:p w14:paraId="1B6674B5" w14:textId="291F7859" w:rsidR="00113C02" w:rsidRPr="001B4439"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Developed strategic initiatives based upon company objectives aimed at accelerating growth.</w:t>
            </w:r>
          </w:p>
          <w:p w14:paraId="4497F1C3" w14:textId="054AF2F0" w:rsidR="00113C02" w:rsidRDefault="00000000">
            <w:pPr>
              <w:pStyle w:val="divdocumentleft-boxsinglecolumn"/>
              <w:spacing w:before="200" w:line="260" w:lineRule="atLeast"/>
              <w:rPr>
                <w:rStyle w:val="left-box"/>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 xml:space="preserve">Rethink </w:t>
            </w:r>
            <w:r>
              <w:rPr>
                <w:rStyle w:val="span"/>
                <w:rFonts w:ascii="Century Gothic" w:eastAsia="Century Gothic" w:hAnsi="Century Gothic" w:cs="Century Gothic"/>
                <w:color w:val="4A4A4A"/>
                <w:sz w:val="18"/>
                <w:szCs w:val="18"/>
              </w:rPr>
              <w:t xml:space="preserve">- </w:t>
            </w:r>
            <w:r>
              <w:rPr>
                <w:rStyle w:val="documenttxtBold"/>
                <w:rFonts w:ascii="Century Gothic" w:eastAsia="Century Gothic" w:hAnsi="Century Gothic" w:cs="Century Gothic"/>
                <w:i/>
                <w:iCs/>
                <w:color w:val="4A4A4A"/>
                <w:sz w:val="18"/>
                <w:szCs w:val="18"/>
              </w:rPr>
              <w:t>Content Creator</w:t>
            </w:r>
            <w:r>
              <w:rPr>
                <w:rStyle w:val="singlecolumnspanpaddedlinenth-child1"/>
                <w:rFonts w:ascii="Century Gothic" w:eastAsia="Century Gothic" w:hAnsi="Century Gothic" w:cs="Century Gothic"/>
                <w:color w:val="4A4A4A"/>
                <w:sz w:val="18"/>
                <w:szCs w:val="18"/>
              </w:rPr>
              <w:t xml:space="preserve"> </w:t>
            </w:r>
            <w:r w:rsidR="00EF29A0">
              <w:rPr>
                <w:rStyle w:val="span"/>
                <w:rFonts w:ascii="Century Gothic" w:eastAsia="Century Gothic" w:hAnsi="Century Gothic" w:cs="Century Gothic"/>
                <w:color w:val="4A4A4A"/>
                <w:sz w:val="18"/>
                <w:szCs w:val="18"/>
              </w:rPr>
              <w:t>•</w:t>
            </w:r>
            <w:r w:rsidR="00EF29A0">
              <w:rPr>
                <w:rStyle w:val="singlecolumnspanpaddedlinenth-child1"/>
                <w:rFonts w:ascii="Century Gothic" w:eastAsia="Century Gothic" w:hAnsi="Century Gothic" w:cs="Century Gothic"/>
                <w:color w:val="4A4A4A"/>
                <w:sz w:val="18"/>
                <w:szCs w:val="18"/>
              </w:rPr>
              <w:t xml:space="preserve"> </w:t>
            </w:r>
            <w:r w:rsidR="00EF29A0">
              <w:rPr>
                <w:rStyle w:val="span"/>
                <w:rFonts w:ascii="Century Gothic" w:eastAsia="Century Gothic" w:hAnsi="Century Gothic" w:cs="Century Gothic"/>
                <w:color w:val="4A4A4A"/>
                <w:sz w:val="18"/>
                <w:szCs w:val="18"/>
              </w:rPr>
              <w:t>01/2023 - 02/2023</w:t>
            </w:r>
            <w:r w:rsidR="00EF29A0">
              <w:rPr>
                <w:rStyle w:val="singlecolumnspanpaddedlinenth-child1"/>
                <w:rFonts w:ascii="Century Gothic" w:eastAsia="Century Gothic" w:hAnsi="Century Gothic" w:cs="Century Gothic"/>
                <w:color w:val="4A4A4A"/>
                <w:sz w:val="18"/>
                <w:szCs w:val="18"/>
              </w:rPr>
              <w:t xml:space="preserve"> </w:t>
            </w:r>
            <w:r>
              <w:rPr>
                <w:rStyle w:val="singlecolumnspanpaddedlinenth-child1"/>
                <w:rFonts w:ascii="Century Gothic" w:eastAsia="Century Gothic" w:hAnsi="Century Gothic" w:cs="Century Gothic"/>
                <w:color w:val="4A4A4A"/>
                <w:sz w:val="18"/>
                <w:szCs w:val="18"/>
              </w:rPr>
              <w:br/>
            </w:r>
            <w:hyperlink r:id="rId16" w:history="1">
              <w:r w:rsidR="00F55706" w:rsidRPr="004413E3">
                <w:rPr>
                  <w:rStyle w:val="Hyperlink"/>
                  <w:rFonts w:ascii="Century Gothic" w:eastAsia="Century Gothic" w:hAnsi="Century Gothic" w:cs="Century Gothic"/>
                  <w:sz w:val="18"/>
                  <w:szCs w:val="18"/>
                </w:rPr>
                <w:t>https://www.tatueringsborttagning.nu/</w:t>
              </w:r>
            </w:hyperlink>
            <w:r w:rsidR="00F55706">
              <w:rPr>
                <w:rStyle w:val="span"/>
                <w:rFonts w:ascii="Century Gothic" w:eastAsia="Century Gothic" w:hAnsi="Century Gothic" w:cs="Century Gothic"/>
                <w:color w:val="4A4A4A"/>
                <w:sz w:val="18"/>
                <w:szCs w:val="18"/>
              </w:rPr>
              <w:t xml:space="preserve"> </w:t>
            </w:r>
            <w:r>
              <w:rPr>
                <w:rStyle w:val="singlecolumnspanpaddedlinenth-child1"/>
                <w:rFonts w:ascii="Century Gothic" w:eastAsia="Century Gothic" w:hAnsi="Century Gothic" w:cs="Century Gothic"/>
                <w:color w:val="4A4A4A"/>
                <w:sz w:val="18"/>
                <w:szCs w:val="18"/>
              </w:rPr>
              <w:t xml:space="preserve"> </w:t>
            </w:r>
          </w:p>
          <w:p w14:paraId="14228D8D" w14:textId="7003B903" w:rsidR="00113C02" w:rsidRDefault="00000000" w:rsidP="00AA2AF7">
            <w:pPr>
              <w:pStyle w:val="divdocumentulli"/>
              <w:numPr>
                <w:ilvl w:val="0"/>
                <w:numId w:val="1"/>
              </w:numPr>
              <w:spacing w:before="120"/>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Applied current editing and photography tools</w:t>
            </w:r>
            <w:r w:rsidR="00F55706">
              <w:rPr>
                <w:rStyle w:val="span"/>
                <w:rFonts w:ascii="Century Gothic" w:eastAsia="Century Gothic" w:hAnsi="Century Gothic" w:cs="Century Gothic"/>
                <w:color w:val="4A4A4A"/>
                <w:sz w:val="18"/>
                <w:szCs w:val="18"/>
              </w:rPr>
              <w:t>, Photoshop and Lightroom</w:t>
            </w:r>
          </w:p>
          <w:p w14:paraId="0C9D072F" w14:textId="1A87CA93"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Create content for Rethink Website and </w:t>
            </w:r>
            <w:r w:rsidR="004B384C">
              <w:rPr>
                <w:rStyle w:val="span"/>
                <w:rFonts w:ascii="Century Gothic" w:eastAsia="Century Gothic" w:hAnsi="Century Gothic" w:cs="Century Gothic"/>
                <w:color w:val="4A4A4A"/>
                <w:sz w:val="18"/>
                <w:szCs w:val="18"/>
              </w:rPr>
              <w:t xml:space="preserve">social </w:t>
            </w:r>
            <w:proofErr w:type="gramStart"/>
            <w:r w:rsidR="004B384C">
              <w:rPr>
                <w:rStyle w:val="span"/>
                <w:rFonts w:ascii="Century Gothic" w:eastAsia="Century Gothic" w:hAnsi="Century Gothic" w:cs="Century Gothic"/>
                <w:color w:val="4A4A4A"/>
                <w:sz w:val="18"/>
                <w:szCs w:val="18"/>
              </w:rPr>
              <w:t>media</w:t>
            </w:r>
            <w:proofErr w:type="gramEnd"/>
          </w:p>
          <w:p w14:paraId="7F2948F2" w14:textId="0AE80BE4"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Strengthened content through </w:t>
            </w:r>
            <w:proofErr w:type="gramStart"/>
            <w:r>
              <w:rPr>
                <w:rStyle w:val="span"/>
                <w:rFonts w:ascii="Century Gothic" w:eastAsia="Century Gothic" w:hAnsi="Century Gothic" w:cs="Century Gothic"/>
                <w:color w:val="4A4A4A"/>
                <w:sz w:val="18"/>
                <w:szCs w:val="18"/>
              </w:rPr>
              <w:t>editing</w:t>
            </w:r>
            <w:proofErr w:type="gramEnd"/>
          </w:p>
          <w:p w14:paraId="6DE078ED"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Digitally edited photos to enhance appearance.</w:t>
            </w:r>
          </w:p>
          <w:p w14:paraId="578C169B"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Photographed high-quality images for various print and digital projects.</w:t>
            </w:r>
          </w:p>
          <w:p w14:paraId="0BEB5F1B" w14:textId="77777777" w:rsidR="00EF29A0" w:rsidRDefault="00000000" w:rsidP="00AA2AF7">
            <w:pPr>
              <w:pStyle w:val="divdocumentleft-boxsinglecolumn"/>
              <w:spacing w:before="200"/>
              <w:rPr>
                <w:rStyle w:val="Hyperlink"/>
                <w:rFonts w:ascii="Century Gothic" w:eastAsia="Century Gothic" w:hAnsi="Century Gothic" w:cs="Century Gothic"/>
                <w:sz w:val="18"/>
                <w:szCs w:val="18"/>
              </w:rPr>
            </w:pPr>
            <w:r>
              <w:rPr>
                <w:rStyle w:val="documenttxtBold"/>
                <w:rFonts w:ascii="Century Gothic" w:eastAsia="Century Gothic" w:hAnsi="Century Gothic" w:cs="Century Gothic"/>
                <w:color w:val="4A4A4A"/>
                <w:sz w:val="18"/>
                <w:szCs w:val="18"/>
              </w:rPr>
              <w:t>Moderna Museet</w:t>
            </w:r>
            <w:r>
              <w:rPr>
                <w:rStyle w:val="singlecolumnspanpaddedlinenth-child1"/>
                <w:rFonts w:ascii="Century Gothic" w:eastAsia="Century Gothic" w:hAnsi="Century Gothic" w:cs="Century Gothic"/>
                <w:color w:val="4A4A4A"/>
                <w:sz w:val="18"/>
                <w:szCs w:val="18"/>
              </w:rPr>
              <w:t xml:space="preserve"> </w:t>
            </w:r>
            <w:proofErr w:type="gramStart"/>
            <w:r>
              <w:rPr>
                <w:rStyle w:val="span"/>
                <w:rFonts w:ascii="Century Gothic" w:eastAsia="Century Gothic" w:hAnsi="Century Gothic" w:cs="Century Gothic"/>
                <w:color w:val="4A4A4A"/>
                <w:sz w:val="18"/>
                <w:szCs w:val="18"/>
              </w:rPr>
              <w:t xml:space="preserve">- </w:t>
            </w:r>
            <w:r>
              <w:rPr>
                <w:rStyle w:val="documenttxtBold"/>
                <w:rFonts w:ascii="Century Gothic" w:eastAsia="Century Gothic" w:hAnsi="Century Gothic" w:cs="Century Gothic"/>
                <w:i/>
                <w:iCs/>
                <w:color w:val="4A4A4A"/>
                <w:sz w:val="18"/>
                <w:szCs w:val="18"/>
              </w:rPr>
              <w:t xml:space="preserve"> Live</w:t>
            </w:r>
            <w:proofErr w:type="gramEnd"/>
            <w:r>
              <w:rPr>
                <w:rStyle w:val="documenttxtBold"/>
                <w:rFonts w:ascii="Century Gothic" w:eastAsia="Century Gothic" w:hAnsi="Century Gothic" w:cs="Century Gothic"/>
                <w:i/>
                <w:iCs/>
                <w:color w:val="4A4A4A"/>
                <w:sz w:val="18"/>
                <w:szCs w:val="18"/>
              </w:rPr>
              <w:t xml:space="preserve"> Stream Producer</w:t>
            </w:r>
            <w:r>
              <w:rPr>
                <w:rStyle w:val="singlecolumnspanpaddedlinenth-child1"/>
                <w:rFonts w:ascii="Century Gothic" w:eastAsia="Century Gothic" w:hAnsi="Century Gothic" w:cs="Century Gothic"/>
                <w:color w:val="4A4A4A"/>
                <w:sz w:val="18"/>
                <w:szCs w:val="18"/>
              </w:rPr>
              <w:t xml:space="preserve"> </w:t>
            </w:r>
            <w:r w:rsidR="00EF29A0">
              <w:rPr>
                <w:rStyle w:val="span"/>
                <w:rFonts w:ascii="Century Gothic" w:eastAsia="Century Gothic" w:hAnsi="Century Gothic" w:cs="Century Gothic"/>
                <w:color w:val="4A4A4A"/>
                <w:sz w:val="18"/>
                <w:szCs w:val="18"/>
              </w:rPr>
              <w:t>•</w:t>
            </w:r>
            <w:r w:rsidR="00EF29A0">
              <w:rPr>
                <w:rStyle w:val="singlecolumnspanpaddedlinenth-child1"/>
                <w:rFonts w:ascii="Century Gothic" w:eastAsia="Century Gothic" w:hAnsi="Century Gothic" w:cs="Century Gothic"/>
                <w:color w:val="4A4A4A"/>
                <w:sz w:val="18"/>
                <w:szCs w:val="18"/>
              </w:rPr>
              <w:t xml:space="preserve"> </w:t>
            </w:r>
            <w:r w:rsidR="00EF29A0">
              <w:rPr>
                <w:rStyle w:val="span"/>
                <w:rFonts w:ascii="Century Gothic" w:eastAsia="Century Gothic" w:hAnsi="Century Gothic" w:cs="Century Gothic"/>
                <w:color w:val="4A4A4A"/>
                <w:sz w:val="18"/>
                <w:szCs w:val="18"/>
              </w:rPr>
              <w:t>11/2022 - 12/2022</w:t>
            </w:r>
            <w:r w:rsidR="00EF29A0">
              <w:rPr>
                <w:rStyle w:val="singlecolumnspanpaddedlinenth-child1"/>
                <w:rFonts w:ascii="Century Gothic" w:eastAsia="Century Gothic" w:hAnsi="Century Gothic" w:cs="Century Gothic"/>
                <w:color w:val="4A4A4A"/>
                <w:sz w:val="18"/>
                <w:szCs w:val="18"/>
              </w:rPr>
              <w:t xml:space="preserve"> </w:t>
            </w:r>
            <w:r>
              <w:rPr>
                <w:rStyle w:val="singlecolumnspanpaddedlinenth-child1"/>
                <w:rFonts w:ascii="Century Gothic" w:eastAsia="Century Gothic" w:hAnsi="Century Gothic" w:cs="Century Gothic"/>
                <w:color w:val="4A4A4A"/>
                <w:sz w:val="18"/>
                <w:szCs w:val="18"/>
              </w:rPr>
              <w:br/>
            </w:r>
            <w:hyperlink r:id="rId17" w:history="1">
              <w:r w:rsidR="004B384C" w:rsidRPr="003E6C22">
                <w:rPr>
                  <w:rStyle w:val="Hyperlink"/>
                  <w:rFonts w:ascii="Century Gothic" w:eastAsia="Century Gothic" w:hAnsi="Century Gothic" w:cs="Century Gothic"/>
                  <w:sz w:val="18"/>
                  <w:szCs w:val="18"/>
                </w:rPr>
                <w:t>https://www.modernamuseet.se/stockholm/sv/</w:t>
              </w:r>
            </w:hyperlink>
          </w:p>
          <w:p w14:paraId="344C118D" w14:textId="1D662B5C" w:rsidR="00113C02" w:rsidRPr="00F55706" w:rsidRDefault="00000000" w:rsidP="00AA2AF7">
            <w:pPr>
              <w:pStyle w:val="divdocumentleft-boxsinglecolumn"/>
              <w:spacing w:before="200"/>
              <w:rPr>
                <w:rStyle w:val="left-box"/>
                <w:rFonts w:ascii="Century Gothic" w:eastAsia="Century Gothic" w:hAnsi="Century Gothic" w:cs="Century Gothic"/>
                <w:color w:val="0000FF" w:themeColor="hyperlink"/>
                <w:sz w:val="18"/>
                <w:szCs w:val="18"/>
                <w:u w:val="single"/>
              </w:rPr>
            </w:pPr>
            <w:hyperlink r:id="rId18" w:history="1">
              <w:r w:rsidR="00EF29A0" w:rsidRPr="00A27F24">
                <w:rPr>
                  <w:rStyle w:val="Hyperlink"/>
                  <w:rFonts w:ascii="Century Gothic" w:eastAsia="Century Gothic" w:hAnsi="Century Gothic" w:cs="Century Gothic"/>
                  <w:sz w:val="18"/>
                  <w:szCs w:val="18"/>
                </w:rPr>
                <w:t>https://web.facebook.com/watch/?v=688962256135917</w:t>
              </w:r>
            </w:hyperlink>
            <w:r w:rsidR="00F55706">
              <w:rPr>
                <w:rStyle w:val="span"/>
                <w:rFonts w:ascii="Century Gothic" w:eastAsia="Century Gothic" w:hAnsi="Century Gothic" w:cs="Century Gothic"/>
                <w:color w:val="4A4A4A"/>
                <w:sz w:val="18"/>
                <w:szCs w:val="18"/>
              </w:rPr>
              <w:t xml:space="preserve"> </w:t>
            </w:r>
            <w:r w:rsidR="00AA2AF7">
              <w:rPr>
                <w:rStyle w:val="singlecolumnspanpaddedlinenth-child1"/>
                <w:rFonts w:ascii="Century Gothic" w:eastAsia="Century Gothic" w:hAnsi="Century Gothic" w:cs="Century Gothic"/>
                <w:color w:val="4A4A4A"/>
                <w:sz w:val="18"/>
                <w:szCs w:val="18"/>
              </w:rPr>
              <w:t xml:space="preserve">  </w:t>
            </w:r>
          </w:p>
          <w:p w14:paraId="654A0E82" w14:textId="77777777" w:rsidR="00113C02" w:rsidRDefault="00000000" w:rsidP="00AA2AF7">
            <w:pPr>
              <w:pStyle w:val="divdocumentulli"/>
              <w:numPr>
                <w:ilvl w:val="0"/>
                <w:numId w:val="1"/>
              </w:numPr>
              <w:spacing w:before="120"/>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Manage live stream quality of Video and Audio output and cast while successfully maintaining weekly set up and rigging of Live broadcast for social media platforms, in which there were over 3 thousand of viewers per show.</w:t>
            </w:r>
          </w:p>
          <w:p w14:paraId="651B8B95"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Established communication with art curators and museum management to achieve weekly production deadlines for upcoming shows and artists.</w:t>
            </w:r>
          </w:p>
          <w:p w14:paraId="6CC6C4B8"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Planned video shoots in studio and remotely by managing production through stages to completion.</w:t>
            </w:r>
          </w:p>
          <w:p w14:paraId="2075AEC6"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Presented production ideas and determined creative scenarios for production and delivery.</w:t>
            </w:r>
          </w:p>
          <w:p w14:paraId="5073AFA8" w14:textId="77777777" w:rsidR="00EF29A0" w:rsidRDefault="00000000">
            <w:pPr>
              <w:pStyle w:val="divdocumentleft-boxsinglecolumn"/>
              <w:spacing w:before="200" w:line="260" w:lineRule="atLeast"/>
              <w:rPr>
                <w:rStyle w:val="documenttxtBold"/>
                <w:rFonts w:ascii="Century Gothic" w:eastAsia="Century Gothic" w:hAnsi="Century Gothic" w:cs="Century Gothic"/>
                <w:i/>
                <w:iCs/>
                <w:color w:val="4A4A4A"/>
                <w:sz w:val="18"/>
                <w:szCs w:val="18"/>
              </w:rPr>
            </w:pPr>
            <w:r>
              <w:rPr>
                <w:rStyle w:val="documenttxtBold"/>
                <w:rFonts w:ascii="Century Gothic" w:eastAsia="Century Gothic" w:hAnsi="Century Gothic" w:cs="Century Gothic"/>
                <w:color w:val="4A4A4A"/>
                <w:sz w:val="18"/>
                <w:szCs w:val="18"/>
              </w:rPr>
              <w:t xml:space="preserve">Monster Energy, Lab37 Media </w:t>
            </w:r>
            <w:r>
              <w:rPr>
                <w:rStyle w:val="span"/>
                <w:rFonts w:ascii="Century Gothic" w:eastAsia="Century Gothic" w:hAnsi="Century Gothic" w:cs="Century Gothic"/>
                <w:color w:val="4A4A4A"/>
                <w:sz w:val="18"/>
                <w:szCs w:val="18"/>
              </w:rPr>
              <w:t xml:space="preserve">- </w:t>
            </w:r>
            <w:r>
              <w:rPr>
                <w:rStyle w:val="documenttxtBold"/>
                <w:rFonts w:ascii="Century Gothic" w:eastAsia="Century Gothic" w:hAnsi="Century Gothic" w:cs="Century Gothic"/>
                <w:i/>
                <w:iCs/>
                <w:color w:val="4A4A4A"/>
                <w:sz w:val="18"/>
                <w:szCs w:val="18"/>
              </w:rPr>
              <w:t>Assistant Director, C</w:t>
            </w:r>
            <w:r w:rsidR="00EF29A0">
              <w:rPr>
                <w:rStyle w:val="documenttxtBold"/>
                <w:rFonts w:ascii="Century Gothic" w:eastAsia="Century Gothic" w:hAnsi="Century Gothic" w:cs="Century Gothic"/>
                <w:i/>
                <w:iCs/>
                <w:color w:val="4A4A4A"/>
                <w:sz w:val="18"/>
                <w:szCs w:val="18"/>
              </w:rPr>
              <w:t>ontent Creator</w:t>
            </w:r>
          </w:p>
          <w:p w14:paraId="5B58C0EA" w14:textId="0599DFAF" w:rsidR="00113C02" w:rsidRDefault="00EF29A0">
            <w:pPr>
              <w:pStyle w:val="divdocumentleft-boxsinglecolumn"/>
              <w:spacing w:before="200" w:line="260" w:lineRule="atLeast"/>
              <w:rPr>
                <w:rStyle w:val="left-box"/>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08/2022 - 08/2022</w:t>
            </w:r>
            <w:r>
              <w:rPr>
                <w:rStyle w:val="singlecolumnspanpaddedlinenth-child1"/>
                <w:rFonts w:ascii="Century Gothic" w:eastAsia="Century Gothic" w:hAnsi="Century Gothic" w:cs="Century Gothic"/>
                <w:color w:val="4A4A4A"/>
                <w:sz w:val="18"/>
                <w:szCs w:val="18"/>
              </w:rPr>
              <w:t xml:space="preserve"> </w:t>
            </w:r>
            <w:r>
              <w:rPr>
                <w:rStyle w:val="singlecolumnspanpaddedlinenth-child1"/>
                <w:rFonts w:ascii="Century Gothic" w:eastAsia="Century Gothic" w:hAnsi="Century Gothic" w:cs="Century Gothic"/>
                <w:color w:val="4A4A4A"/>
                <w:sz w:val="18"/>
                <w:szCs w:val="18"/>
              </w:rPr>
              <w:br/>
            </w:r>
            <w:hyperlink r:id="rId19" w:history="1">
              <w:r w:rsidR="004B384C" w:rsidRPr="003E6C22">
                <w:rPr>
                  <w:rStyle w:val="Hyperlink"/>
                  <w:rFonts w:ascii="Century Gothic" w:eastAsia="Century Gothic" w:hAnsi="Century Gothic" w:cs="Century Gothic"/>
                  <w:sz w:val="18"/>
                  <w:szCs w:val="18"/>
                </w:rPr>
                <w:t>Https://youtu.be/PQxSo5DqGp8?si=U5dVng5wE0XIOBHb</w:t>
              </w:r>
            </w:hyperlink>
            <w:r w:rsidR="004B384C">
              <w:rPr>
                <w:rStyle w:val="span"/>
                <w:rFonts w:ascii="Century Gothic" w:eastAsia="Century Gothic" w:hAnsi="Century Gothic" w:cs="Century Gothic"/>
                <w:color w:val="4A4A4A"/>
                <w:sz w:val="18"/>
                <w:szCs w:val="18"/>
              </w:rPr>
              <w:t xml:space="preserve"> </w:t>
            </w:r>
            <w:r>
              <w:rPr>
                <w:rStyle w:val="singlecolumnspanpaddedlinenth-child1"/>
                <w:rFonts w:ascii="Century Gothic" w:eastAsia="Century Gothic" w:hAnsi="Century Gothic" w:cs="Century Gothic"/>
                <w:color w:val="4A4A4A"/>
                <w:sz w:val="18"/>
                <w:szCs w:val="18"/>
              </w:rPr>
              <w:t xml:space="preserve">  </w:t>
            </w:r>
          </w:p>
          <w:p w14:paraId="76EDC3F2" w14:textId="47946F09" w:rsidR="00113C02" w:rsidRDefault="00000000" w:rsidP="00AA2AF7">
            <w:pPr>
              <w:pStyle w:val="divdocumentulli"/>
              <w:numPr>
                <w:ilvl w:val="0"/>
                <w:numId w:val="1"/>
              </w:numPr>
              <w:spacing w:before="120"/>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Collaborated with management and fellow producers to organize operations and achieve demanding schedule targets.</w:t>
            </w:r>
          </w:p>
          <w:p w14:paraId="1A830D2F" w14:textId="4B0972E3"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Exceeded goals through effective task prioritization during shoot days and </w:t>
            </w:r>
            <w:r w:rsidR="004B384C">
              <w:rPr>
                <w:rStyle w:val="span"/>
                <w:rFonts w:ascii="Century Gothic" w:eastAsia="Century Gothic" w:hAnsi="Century Gothic" w:cs="Century Gothic"/>
                <w:color w:val="4A4A4A"/>
                <w:sz w:val="18"/>
                <w:szCs w:val="18"/>
              </w:rPr>
              <w:t>pre-production</w:t>
            </w:r>
            <w:r>
              <w:rPr>
                <w:rStyle w:val="span"/>
                <w:rFonts w:ascii="Century Gothic" w:eastAsia="Century Gothic" w:hAnsi="Century Gothic" w:cs="Century Gothic"/>
                <w:color w:val="4A4A4A"/>
                <w:sz w:val="18"/>
                <w:szCs w:val="18"/>
              </w:rPr>
              <w:t>.</w:t>
            </w:r>
          </w:p>
          <w:p w14:paraId="309D77B3"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Worked with team leaders to arrange schedules based on production requirements and available resources.</w:t>
            </w:r>
          </w:p>
          <w:p w14:paraId="2405EDA3"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Created shot lists, booked talent and locations and prepared sets for shooting to provide comprehensive production support.</w:t>
            </w:r>
          </w:p>
          <w:p w14:paraId="4AC3A532" w14:textId="7D86D717" w:rsidR="00113C02" w:rsidRDefault="00113C02" w:rsidP="00374744">
            <w:pPr>
              <w:pStyle w:val="divdocumentulli"/>
              <w:spacing w:line="260" w:lineRule="atLeast"/>
              <w:ind w:left="720"/>
              <w:rPr>
                <w:rStyle w:val="span"/>
                <w:rFonts w:ascii="Century Gothic" w:eastAsia="Century Gothic" w:hAnsi="Century Gothic" w:cs="Century Gothic"/>
                <w:color w:val="4A4A4A"/>
                <w:sz w:val="18"/>
                <w:szCs w:val="18"/>
              </w:rPr>
            </w:pPr>
          </w:p>
        </w:tc>
        <w:tc>
          <w:tcPr>
            <w:tcW w:w="710" w:type="dxa"/>
            <w:tcMar>
              <w:top w:w="0" w:type="dxa"/>
              <w:left w:w="0" w:type="dxa"/>
              <w:bottom w:w="0" w:type="dxa"/>
              <w:right w:w="0" w:type="dxa"/>
            </w:tcMar>
            <w:hideMark/>
          </w:tcPr>
          <w:p w14:paraId="4EA542B5" w14:textId="77777777" w:rsidR="00113C02" w:rsidRDefault="00113C02">
            <w:pPr>
              <w:pStyle w:val="divdocumentdivmidemptyboxParagraph"/>
              <w:spacing w:line="260" w:lineRule="atLeast"/>
              <w:textAlignment w:val="auto"/>
              <w:rPr>
                <w:rStyle w:val="divdocumentdivmidemptybox"/>
                <w:rFonts w:ascii="Century Gothic" w:eastAsia="Century Gothic" w:hAnsi="Century Gothic" w:cs="Century Gothic"/>
                <w:color w:val="4A4A4A"/>
                <w:sz w:val="18"/>
                <w:szCs w:val="18"/>
              </w:rPr>
            </w:pPr>
          </w:p>
        </w:tc>
        <w:tc>
          <w:tcPr>
            <w:tcW w:w="3586" w:type="dxa"/>
            <w:tcMar>
              <w:top w:w="0" w:type="dxa"/>
              <w:left w:w="0" w:type="dxa"/>
              <w:bottom w:w="0" w:type="dxa"/>
              <w:right w:w="0" w:type="dxa"/>
            </w:tcMar>
            <w:hideMark/>
          </w:tcPr>
          <w:tbl>
            <w:tblPr>
              <w:tblStyle w:val="divdocumentdivheading"/>
              <w:tblW w:w="5000" w:type="pct"/>
              <w:tblLayout w:type="fixed"/>
              <w:tblCellMar>
                <w:left w:w="0" w:type="dxa"/>
                <w:right w:w="0" w:type="dxa"/>
              </w:tblCellMar>
              <w:tblLook w:val="05E0" w:firstRow="1" w:lastRow="1" w:firstColumn="1" w:lastColumn="1" w:noHBand="0" w:noVBand="1"/>
            </w:tblPr>
            <w:tblGrid>
              <w:gridCol w:w="246"/>
              <w:gridCol w:w="3340"/>
            </w:tblGrid>
            <w:tr w:rsidR="00113C02" w14:paraId="23391F97" w14:textId="77777777">
              <w:tc>
                <w:tcPr>
                  <w:tcW w:w="270" w:type="dxa"/>
                  <w:tcMar>
                    <w:top w:w="560" w:type="dxa"/>
                    <w:left w:w="0" w:type="dxa"/>
                    <w:bottom w:w="200" w:type="dxa"/>
                    <w:right w:w="0" w:type="dxa"/>
                  </w:tcMar>
                  <w:hideMark/>
                </w:tcPr>
                <w:p w14:paraId="34FD07E6" w14:textId="77777777" w:rsidR="00113C02" w:rsidRDefault="00000000">
                  <w:pPr>
                    <w:spacing w:line="260" w:lineRule="exact"/>
                    <w:rPr>
                      <w:rStyle w:val="right-box"/>
                      <w:rFonts w:ascii="Century Gothic" w:eastAsia="Century Gothic" w:hAnsi="Century Gothic" w:cs="Century Gothic"/>
                      <w:color w:val="4A4A4A"/>
                      <w:sz w:val="18"/>
                      <w:szCs w:val="18"/>
                    </w:rPr>
                  </w:pPr>
                  <w:r>
                    <w:rPr>
                      <w:rStyle w:val="divdocumentright-boxsectionnth-child1headingpipe"/>
                      <w:rFonts w:ascii="Segoe UI Symbol" w:eastAsia="Segoe UI Symbol" w:hAnsi="Segoe UI Symbol" w:cs="Segoe UI Symbol"/>
                      <w:b/>
                      <w:bCs/>
                      <w:caps/>
                      <w:color w:val="B8B8B8"/>
                      <w:sz w:val="26"/>
                      <w:szCs w:val="26"/>
                    </w:rPr>
                    <w:t>❘</w:t>
                  </w:r>
                </w:p>
              </w:tc>
              <w:tc>
                <w:tcPr>
                  <w:tcW w:w="3690" w:type="dxa"/>
                  <w:tcMar>
                    <w:top w:w="560" w:type="dxa"/>
                    <w:left w:w="0" w:type="dxa"/>
                    <w:bottom w:w="200" w:type="dxa"/>
                    <w:right w:w="0" w:type="dxa"/>
                  </w:tcMar>
                  <w:hideMark/>
                </w:tcPr>
                <w:p w14:paraId="6A24DCD7" w14:textId="77777777" w:rsidR="00113C02" w:rsidRDefault="00000000">
                  <w:pPr>
                    <w:spacing w:line="200" w:lineRule="atLeast"/>
                    <w:rPr>
                      <w:rStyle w:val="divdocumentright-boxsectionnth-child1headingpipe"/>
                      <w:rFonts w:ascii="Century Gothic" w:eastAsia="Century Gothic" w:hAnsi="Century Gothic" w:cs="Century Gothic"/>
                      <w:b/>
                      <w:bCs/>
                      <w:caps/>
                      <w:color w:val="B8B8B8"/>
                      <w:sz w:val="26"/>
                      <w:szCs w:val="26"/>
                    </w:rPr>
                  </w:pPr>
                  <w:r>
                    <w:rPr>
                      <w:rStyle w:val="divdocumentright-boxsectionnth-child1sectiontitle"/>
                      <w:rFonts w:ascii="Century Gothic" w:eastAsia="Century Gothic" w:hAnsi="Century Gothic" w:cs="Century Gothic"/>
                      <w:b/>
                      <w:bCs/>
                      <w:caps/>
                      <w:color w:val="4A4A4A"/>
                      <w:spacing w:val="20"/>
                      <w:sz w:val="20"/>
                      <w:szCs w:val="20"/>
                    </w:rPr>
                    <w:t>Relevant Skills</w:t>
                  </w:r>
                </w:p>
              </w:tc>
            </w:tr>
          </w:tbl>
          <w:p w14:paraId="617DA484" w14:textId="77777777" w:rsidR="00113C02" w:rsidRDefault="00000000">
            <w:pPr>
              <w:pStyle w:val="divdocumentulli"/>
              <w:numPr>
                <w:ilvl w:val="0"/>
                <w:numId w:val="10"/>
              </w:numPr>
              <w:pBdr>
                <w:left w:val="none" w:sz="0" w:space="0" w:color="auto"/>
              </w:pBd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Self-motivated</w:t>
            </w:r>
          </w:p>
          <w:p w14:paraId="2C1D52CA"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Strong verbal communication</w:t>
            </w:r>
          </w:p>
          <w:p w14:paraId="7BFDEC5E"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 xml:space="preserve">Camera </w:t>
            </w:r>
            <w:proofErr w:type="gramStart"/>
            <w:r>
              <w:rPr>
                <w:rStyle w:val="documentleft-boxskillpaddedline"/>
                <w:rFonts w:ascii="Century Gothic" w:eastAsia="Century Gothic" w:hAnsi="Century Gothic" w:cs="Century Gothic"/>
                <w:color w:val="4A4A4A"/>
                <w:sz w:val="18"/>
                <w:szCs w:val="18"/>
              </w:rPr>
              <w:t>operator :</w:t>
            </w:r>
            <w:proofErr w:type="gramEnd"/>
            <w:r>
              <w:rPr>
                <w:rStyle w:val="documentleft-boxskillpaddedline"/>
                <w:rFonts w:ascii="Century Gothic" w:eastAsia="Century Gothic" w:hAnsi="Century Gothic" w:cs="Century Gothic"/>
                <w:color w:val="4A4A4A"/>
                <w:sz w:val="18"/>
                <w:szCs w:val="18"/>
              </w:rPr>
              <w:t xml:space="preserve"> Arri Alexa, Cannon C200, Ursa Mini 12k, BM 6k, Sonyfx3.</w:t>
            </w:r>
          </w:p>
          <w:p w14:paraId="5761BBF2"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Digital Content Development</w:t>
            </w:r>
          </w:p>
          <w:p w14:paraId="305BD06E" w14:textId="2B524100" w:rsidR="00AA2AF7" w:rsidRDefault="00AA2AF7">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Live Stream production</w:t>
            </w:r>
          </w:p>
          <w:p w14:paraId="5B741F09"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Social Ad Campaigns</w:t>
            </w:r>
          </w:p>
          <w:p w14:paraId="10D77A3C" w14:textId="0A5A8B4B"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Adobe creati</w:t>
            </w:r>
            <w:r w:rsidR="00AA2AF7">
              <w:rPr>
                <w:rStyle w:val="documentleft-boxskillpaddedline"/>
                <w:rFonts w:ascii="Century Gothic" w:eastAsia="Century Gothic" w:hAnsi="Century Gothic" w:cs="Century Gothic"/>
                <w:color w:val="4A4A4A"/>
                <w:sz w:val="18"/>
                <w:szCs w:val="18"/>
              </w:rPr>
              <w:t>v</w:t>
            </w:r>
            <w:r>
              <w:rPr>
                <w:rStyle w:val="documentleft-boxskillpaddedline"/>
                <w:rFonts w:ascii="Century Gothic" w:eastAsia="Century Gothic" w:hAnsi="Century Gothic" w:cs="Century Gothic"/>
                <w:color w:val="4A4A4A"/>
                <w:sz w:val="18"/>
                <w:szCs w:val="18"/>
              </w:rPr>
              <w:t>e suite</w:t>
            </w:r>
          </w:p>
          <w:p w14:paraId="3578FABB"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premier pro</w:t>
            </w:r>
          </w:p>
          <w:p w14:paraId="7D37B4D7"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Content Management</w:t>
            </w:r>
          </w:p>
          <w:p w14:paraId="5D21A54C"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Story Boarding</w:t>
            </w:r>
          </w:p>
          <w:p w14:paraId="6ECF44ED"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Competitor Review</w:t>
            </w:r>
          </w:p>
          <w:p w14:paraId="20941CA7"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Increasing Engagement</w:t>
            </w:r>
          </w:p>
          <w:p w14:paraId="6D1C0383"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Product Promotion</w:t>
            </w:r>
          </w:p>
          <w:p w14:paraId="66BFB86A"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Campaign Implementation</w:t>
            </w:r>
          </w:p>
          <w:p w14:paraId="6412B636"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Social Media Platforms (</w:t>
            </w:r>
            <w:proofErr w:type="spellStart"/>
            <w:r>
              <w:rPr>
                <w:rStyle w:val="documentleft-boxskillpaddedline"/>
                <w:rFonts w:ascii="Century Gothic" w:eastAsia="Century Gothic" w:hAnsi="Century Gothic" w:cs="Century Gothic"/>
                <w:color w:val="4A4A4A"/>
                <w:sz w:val="18"/>
                <w:szCs w:val="18"/>
              </w:rPr>
              <w:t>instagram</w:t>
            </w:r>
            <w:proofErr w:type="spellEnd"/>
            <w:r>
              <w:rPr>
                <w:rStyle w:val="documentleft-boxskillpaddedline"/>
                <w:rFonts w:ascii="Century Gothic" w:eastAsia="Century Gothic" w:hAnsi="Century Gothic" w:cs="Century Gothic"/>
                <w:color w:val="4A4A4A"/>
                <w:sz w:val="18"/>
                <w:szCs w:val="18"/>
              </w:rPr>
              <w:t xml:space="preserve">, </w:t>
            </w:r>
            <w:proofErr w:type="spellStart"/>
            <w:proofErr w:type="gramStart"/>
            <w:r>
              <w:rPr>
                <w:rStyle w:val="documentleft-boxskillpaddedline"/>
                <w:rFonts w:ascii="Century Gothic" w:eastAsia="Century Gothic" w:hAnsi="Century Gothic" w:cs="Century Gothic"/>
                <w:color w:val="4A4A4A"/>
                <w:sz w:val="18"/>
                <w:szCs w:val="18"/>
              </w:rPr>
              <w:t>tiktok,Facebook</w:t>
            </w:r>
            <w:proofErr w:type="spellEnd"/>
            <w:proofErr w:type="gramEnd"/>
            <w:r>
              <w:rPr>
                <w:rStyle w:val="documentleft-boxskillpaddedline"/>
                <w:rFonts w:ascii="Century Gothic" w:eastAsia="Century Gothic" w:hAnsi="Century Gothic" w:cs="Century Gothic"/>
                <w:color w:val="4A4A4A"/>
                <w:sz w:val="18"/>
                <w:szCs w:val="18"/>
              </w:rPr>
              <w:t>, LinkedIn)</w:t>
            </w:r>
          </w:p>
          <w:p w14:paraId="3CE5318D"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Media Contacts Management</w:t>
            </w:r>
          </w:p>
          <w:p w14:paraId="3FAAB255"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Idea Brainstorming</w:t>
            </w:r>
          </w:p>
          <w:p w14:paraId="128844FE"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Social Media Management Experience</w:t>
            </w:r>
          </w:p>
          <w:p w14:paraId="10CB7D26"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Workflow Optimization</w:t>
            </w:r>
          </w:p>
          <w:p w14:paraId="698CC91C"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Film and Video Production</w:t>
            </w:r>
          </w:p>
          <w:p w14:paraId="590C1AC0"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Strategic Initiatives</w:t>
            </w:r>
          </w:p>
          <w:p w14:paraId="406B20F3"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Campaign Performance Analysis</w:t>
            </w:r>
          </w:p>
          <w:p w14:paraId="68DBE503"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Social Media Content Creation</w:t>
            </w:r>
          </w:p>
          <w:p w14:paraId="56EDA304"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Brand Communication</w:t>
            </w:r>
          </w:p>
          <w:p w14:paraId="7593C51D"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Production Scheduling</w:t>
            </w:r>
          </w:p>
          <w:p w14:paraId="40FDE29F"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Content Development</w:t>
            </w:r>
          </w:p>
          <w:p w14:paraId="66EBB59E"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Social Media Trend Analysis</w:t>
            </w:r>
          </w:p>
          <w:p w14:paraId="7BA34FA7" w14:textId="77777777" w:rsidR="00113C02" w:rsidRDefault="00000000">
            <w:pPr>
              <w:pStyle w:val="divdocumentulli"/>
              <w:numPr>
                <w:ilvl w:val="0"/>
                <w:numId w:val="12"/>
              </w:numPr>
              <w:pBdr>
                <w:left w:val="none" w:sz="0" w:space="0" w:color="auto"/>
              </w:pBd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Self-motivated</w:t>
            </w:r>
          </w:p>
          <w:p w14:paraId="4333B107"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Strong verbal communication</w:t>
            </w:r>
          </w:p>
          <w:p w14:paraId="311B4105"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Camera operator : Arri Alexa, Cannon C200, Ursa Mini 12k, BM 6k, Sonyfx3.</w:t>
            </w:r>
          </w:p>
          <w:p w14:paraId="7D9A30BC"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Digital Content Development</w:t>
            </w:r>
          </w:p>
          <w:p w14:paraId="1F4C86EC"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Social Ad Campaigns</w:t>
            </w:r>
          </w:p>
          <w:p w14:paraId="55E0D17E"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Adobe creatice suite</w:t>
            </w:r>
          </w:p>
          <w:p w14:paraId="2CD1ACBC"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premier pro</w:t>
            </w:r>
          </w:p>
          <w:p w14:paraId="02DC7999"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Content Management</w:t>
            </w:r>
          </w:p>
          <w:p w14:paraId="5F319921"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Story Boarding</w:t>
            </w:r>
          </w:p>
          <w:p w14:paraId="0CCC69D3"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Competitor Review</w:t>
            </w:r>
          </w:p>
          <w:p w14:paraId="19047E2D"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Increasing Engagement</w:t>
            </w:r>
          </w:p>
          <w:p w14:paraId="5C693281"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Product Promotion</w:t>
            </w:r>
          </w:p>
          <w:p w14:paraId="4AC35482"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Campaign Implementation</w:t>
            </w:r>
          </w:p>
          <w:p w14:paraId="428DCA4E"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Social Media Platforms (instagram, tiktok,Facebook, LinkedIn)</w:t>
            </w:r>
          </w:p>
          <w:p w14:paraId="5496EC53"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Media Contacts Management</w:t>
            </w:r>
          </w:p>
          <w:p w14:paraId="3CF50BC3"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Idea Brainstorming</w:t>
            </w:r>
          </w:p>
          <w:p w14:paraId="1FD108FD"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Social Media Management Experience</w:t>
            </w:r>
          </w:p>
          <w:p w14:paraId="3152A0E3"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Workflow Optimization</w:t>
            </w:r>
          </w:p>
          <w:p w14:paraId="49F2E92C"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Film and Video Production</w:t>
            </w:r>
          </w:p>
          <w:p w14:paraId="06E82C7B"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Strategic Initiatives</w:t>
            </w:r>
          </w:p>
          <w:p w14:paraId="13FF28F4"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Campaign Performance Analysis</w:t>
            </w:r>
          </w:p>
          <w:p w14:paraId="3ED2C9F2"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Social Media Content Creation</w:t>
            </w:r>
          </w:p>
          <w:p w14:paraId="379A1052"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Brand Communication</w:t>
            </w:r>
          </w:p>
          <w:p w14:paraId="2C70F79A"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Production Scheduling</w:t>
            </w:r>
          </w:p>
          <w:p w14:paraId="04D7924F"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Content Development</w:t>
            </w:r>
          </w:p>
          <w:p w14:paraId="5D149F7D"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Social Media Trend Analysis</w:t>
            </w:r>
          </w:p>
          <w:tbl>
            <w:tblPr>
              <w:tblStyle w:val="divdocumentdivheading"/>
              <w:tblW w:w="5000" w:type="pct"/>
              <w:tblLayout w:type="fixed"/>
              <w:tblCellMar>
                <w:left w:w="0" w:type="dxa"/>
                <w:right w:w="0" w:type="dxa"/>
              </w:tblCellMar>
              <w:tblLook w:val="05E0" w:firstRow="1" w:lastRow="1" w:firstColumn="1" w:lastColumn="1" w:noHBand="0" w:noVBand="1"/>
            </w:tblPr>
            <w:tblGrid>
              <w:gridCol w:w="246"/>
              <w:gridCol w:w="3340"/>
            </w:tblGrid>
            <w:tr w:rsidR="00113C02" w14:paraId="6A719718" w14:textId="77777777">
              <w:tc>
                <w:tcPr>
                  <w:tcW w:w="270" w:type="dxa"/>
                  <w:tcMar>
                    <w:top w:w="600" w:type="dxa"/>
                    <w:left w:w="0" w:type="dxa"/>
                    <w:bottom w:w="200" w:type="dxa"/>
                    <w:right w:w="0" w:type="dxa"/>
                  </w:tcMar>
                  <w:hideMark/>
                </w:tcPr>
                <w:p w14:paraId="7B37607D" w14:textId="77777777" w:rsidR="00113C02" w:rsidRDefault="00000000">
                  <w:pPr>
                    <w:spacing w:line="260" w:lineRule="exact"/>
                    <w:rPr>
                      <w:rStyle w:val="right-box"/>
                      <w:rFonts w:ascii="Century Gothic" w:eastAsia="Century Gothic" w:hAnsi="Century Gothic" w:cs="Century Gothic"/>
                      <w:color w:val="4A4A4A"/>
                      <w:sz w:val="18"/>
                      <w:szCs w:val="18"/>
                    </w:rPr>
                  </w:pPr>
                  <w:r>
                    <w:rPr>
                      <w:rStyle w:val="divdocumentheadingpipe"/>
                      <w:rFonts w:ascii="Segoe UI Symbol" w:eastAsia="Segoe UI Symbol" w:hAnsi="Segoe UI Symbol" w:cs="Segoe UI Symbol"/>
                      <w:caps/>
                    </w:rPr>
                    <w:t>❘</w:t>
                  </w:r>
                </w:p>
              </w:tc>
              <w:tc>
                <w:tcPr>
                  <w:tcW w:w="3690" w:type="dxa"/>
                  <w:tcMar>
                    <w:top w:w="600" w:type="dxa"/>
                    <w:left w:w="0" w:type="dxa"/>
                    <w:bottom w:w="200" w:type="dxa"/>
                    <w:right w:w="0" w:type="dxa"/>
                  </w:tcMar>
                  <w:hideMark/>
                </w:tcPr>
                <w:p w14:paraId="167D92B3" w14:textId="77777777" w:rsidR="00113C02" w:rsidRDefault="00000000">
                  <w:pPr>
                    <w:spacing w:line="200" w:lineRule="atLeast"/>
                    <w:rPr>
                      <w:rStyle w:val="divdocumentheadingpipe"/>
                      <w:rFonts w:ascii="Century Gothic" w:eastAsia="Century Gothic" w:hAnsi="Century Gothic" w:cs="Century Gothic"/>
                      <w:caps/>
                    </w:rPr>
                  </w:pPr>
                  <w:r>
                    <w:rPr>
                      <w:rStyle w:val="divdocumentleft-boxsectiontitle"/>
                      <w:rFonts w:ascii="Century Gothic" w:eastAsia="Century Gothic" w:hAnsi="Century Gothic" w:cs="Century Gothic"/>
                      <w:b/>
                      <w:bCs/>
                      <w:caps/>
                      <w:color w:val="4A4A4A"/>
                      <w:spacing w:val="20"/>
                      <w:sz w:val="20"/>
                      <w:szCs w:val="20"/>
                    </w:rPr>
                    <w:t>Education</w:t>
                  </w:r>
                </w:p>
              </w:tc>
            </w:tr>
          </w:tbl>
          <w:p w14:paraId="22BE6B28" w14:textId="77777777" w:rsidR="00113C02" w:rsidRDefault="00000000">
            <w:pPr>
              <w:pStyle w:val="divdocumentleft-boxsinglecolumn"/>
              <w:spacing w:line="260" w:lineRule="atLeast"/>
              <w:rPr>
                <w:rStyle w:val="right-box"/>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Mt. San Antonio College</w:t>
            </w:r>
            <w:r>
              <w:rPr>
                <w:rStyle w:val="singlecolumnspanpaddedlinenth-child1"/>
                <w:rFonts w:ascii="Century Gothic" w:eastAsia="Century Gothic" w:hAnsi="Century Gothic" w:cs="Century Gothic"/>
                <w:color w:val="4A4A4A"/>
                <w:sz w:val="18"/>
                <w:szCs w:val="18"/>
              </w:rPr>
              <w:t xml:space="preserve"> </w:t>
            </w:r>
          </w:p>
          <w:p w14:paraId="7E21A589" w14:textId="77777777" w:rsidR="00113C02" w:rsidRDefault="00000000">
            <w:pPr>
              <w:pStyle w:val="paddedline"/>
              <w:spacing w:line="260" w:lineRule="atLeast"/>
              <w:rPr>
                <w:rStyle w:val="right-box"/>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Walnut, CA</w:t>
            </w:r>
            <w:r>
              <w:rPr>
                <w:rStyle w:val="right-box"/>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w:t>
            </w:r>
            <w:r>
              <w:rPr>
                <w:rStyle w:val="right-box"/>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06/2016</w:t>
            </w:r>
            <w:r>
              <w:rPr>
                <w:rStyle w:val="right-box"/>
                <w:rFonts w:ascii="Century Gothic" w:eastAsia="Century Gothic" w:hAnsi="Century Gothic" w:cs="Century Gothic"/>
                <w:color w:val="4A4A4A"/>
                <w:sz w:val="18"/>
                <w:szCs w:val="18"/>
              </w:rPr>
              <w:t xml:space="preserve"> </w:t>
            </w:r>
          </w:p>
          <w:p w14:paraId="6BD867F6" w14:textId="77777777" w:rsidR="00113C02" w:rsidRDefault="00000000">
            <w:pPr>
              <w:pStyle w:val="paddedline"/>
              <w:spacing w:before="100" w:line="260" w:lineRule="atLeast"/>
              <w:rPr>
                <w:rStyle w:val="right-box"/>
                <w:rFonts w:ascii="Century Gothic" w:eastAsia="Century Gothic" w:hAnsi="Century Gothic" w:cs="Century Gothic"/>
                <w:color w:val="4A4A4A"/>
                <w:sz w:val="18"/>
                <w:szCs w:val="18"/>
              </w:rPr>
            </w:pPr>
            <w:proofErr w:type="gramStart"/>
            <w:r>
              <w:rPr>
                <w:rStyle w:val="documenttxtBold"/>
                <w:rFonts w:ascii="Century Gothic" w:eastAsia="Century Gothic" w:hAnsi="Century Gothic" w:cs="Century Gothic"/>
                <w:i/>
                <w:iCs/>
                <w:color w:val="4A4A4A"/>
                <w:sz w:val="18"/>
                <w:szCs w:val="18"/>
              </w:rPr>
              <w:t>Associates</w:t>
            </w:r>
            <w:proofErr w:type="gramEnd"/>
            <w:r>
              <w:rPr>
                <w:rStyle w:val="documenttxtBold"/>
                <w:rFonts w:ascii="Century Gothic" w:eastAsia="Century Gothic" w:hAnsi="Century Gothic" w:cs="Century Gothic"/>
                <w:i/>
                <w:iCs/>
                <w:color w:val="4A4A4A"/>
                <w:sz w:val="18"/>
                <w:szCs w:val="18"/>
              </w:rPr>
              <w:t xml:space="preserve"> degree</w:t>
            </w:r>
            <w:r>
              <w:rPr>
                <w:rStyle w:val="documentbeforecolonspace"/>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 Film Production</w:t>
            </w:r>
            <w:r>
              <w:rPr>
                <w:rStyle w:val="right-box"/>
                <w:rFonts w:ascii="Century Gothic" w:eastAsia="Century Gothic" w:hAnsi="Century Gothic" w:cs="Century Gothic"/>
                <w:color w:val="4A4A4A"/>
                <w:sz w:val="18"/>
                <w:szCs w:val="18"/>
              </w:rPr>
              <w:t xml:space="preserve"> </w:t>
            </w:r>
          </w:p>
          <w:p w14:paraId="6819377C" w14:textId="77777777" w:rsidR="00113C02" w:rsidRDefault="00000000">
            <w:pPr>
              <w:pStyle w:val="divdocumentleft-boxsinglecolumn"/>
              <w:spacing w:before="200" w:line="260" w:lineRule="atLeast"/>
              <w:rPr>
                <w:rStyle w:val="right-box"/>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 xml:space="preserve">Internship </w:t>
            </w:r>
          </w:p>
          <w:p w14:paraId="2A727846" w14:textId="77777777" w:rsidR="00113C02" w:rsidRDefault="00000000">
            <w:pPr>
              <w:pStyle w:val="paddedline"/>
              <w:spacing w:line="260" w:lineRule="atLeast"/>
              <w:rPr>
                <w:rStyle w:val="right-box"/>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Paramount Studios</w:t>
            </w:r>
            <w:r>
              <w:rPr>
                <w:rStyle w:val="right-box"/>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w:t>
            </w:r>
            <w:r>
              <w:rPr>
                <w:rStyle w:val="right-box"/>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05/2016</w:t>
            </w:r>
            <w:r>
              <w:rPr>
                <w:rStyle w:val="right-box"/>
                <w:rFonts w:ascii="Century Gothic" w:eastAsia="Century Gothic" w:hAnsi="Century Gothic" w:cs="Century Gothic"/>
                <w:color w:val="4A4A4A"/>
                <w:sz w:val="18"/>
                <w:szCs w:val="18"/>
              </w:rPr>
              <w:t xml:space="preserve"> </w:t>
            </w:r>
          </w:p>
          <w:p w14:paraId="059F79BB" w14:textId="77777777" w:rsidR="00790F12" w:rsidRDefault="00000000">
            <w:pPr>
              <w:pStyle w:val="paddedline"/>
              <w:spacing w:before="100"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Photographic, Film, And Video Technology</w:t>
            </w:r>
          </w:p>
          <w:p w14:paraId="7369F27C" w14:textId="77777777" w:rsidR="00790F12" w:rsidRDefault="00790F12">
            <w:pPr>
              <w:pStyle w:val="paddedline"/>
              <w:spacing w:before="100" w:line="260" w:lineRule="atLeast"/>
              <w:rPr>
                <w:rStyle w:val="span"/>
                <w:rFonts w:ascii="Century Gothic" w:eastAsia="Century Gothic" w:hAnsi="Century Gothic" w:cs="Century Gothic"/>
                <w:color w:val="4A4A4A"/>
                <w:sz w:val="18"/>
                <w:szCs w:val="18"/>
              </w:rPr>
            </w:pPr>
          </w:p>
          <w:p w14:paraId="0730A6E6" w14:textId="77777777" w:rsidR="00790F12" w:rsidRDefault="00790F12">
            <w:pPr>
              <w:pStyle w:val="paddedline"/>
              <w:spacing w:before="100" w:line="260" w:lineRule="atLeast"/>
              <w:rPr>
                <w:rStyle w:val="span"/>
                <w:rFonts w:ascii="Century Gothic" w:eastAsia="Century Gothic" w:hAnsi="Century Gothic" w:cs="Century Gothic"/>
                <w:color w:val="4A4A4A"/>
                <w:sz w:val="18"/>
                <w:szCs w:val="18"/>
              </w:rPr>
            </w:pPr>
          </w:p>
          <w:p w14:paraId="6846F790" w14:textId="77777777" w:rsidR="00790F12" w:rsidRDefault="00790F12">
            <w:pPr>
              <w:pStyle w:val="paddedline"/>
              <w:spacing w:before="100" w:line="260" w:lineRule="atLeast"/>
              <w:rPr>
                <w:rStyle w:val="span"/>
                <w:rFonts w:ascii="Century Gothic" w:eastAsia="Century Gothic" w:hAnsi="Century Gothic" w:cs="Century Gothic"/>
                <w:color w:val="4A4A4A"/>
                <w:sz w:val="18"/>
                <w:szCs w:val="18"/>
              </w:rPr>
            </w:pPr>
          </w:p>
          <w:p w14:paraId="243A1DF5" w14:textId="77777777" w:rsidR="00790F12" w:rsidRDefault="00790F12">
            <w:pPr>
              <w:pStyle w:val="paddedline"/>
              <w:spacing w:before="100" w:line="260" w:lineRule="atLeast"/>
              <w:rPr>
                <w:rStyle w:val="span"/>
                <w:rFonts w:ascii="Century Gothic" w:eastAsia="Century Gothic" w:hAnsi="Century Gothic" w:cs="Century Gothic"/>
                <w:color w:val="4A4A4A"/>
                <w:sz w:val="18"/>
                <w:szCs w:val="18"/>
              </w:rPr>
            </w:pPr>
          </w:p>
          <w:p w14:paraId="500BEE02" w14:textId="77777777" w:rsidR="00790F12" w:rsidRDefault="00790F12">
            <w:pPr>
              <w:pStyle w:val="paddedline"/>
              <w:spacing w:before="100" w:line="260" w:lineRule="atLeast"/>
              <w:rPr>
                <w:rStyle w:val="span"/>
                <w:rFonts w:eastAsia="Century Gothic"/>
              </w:rPr>
            </w:pPr>
          </w:p>
          <w:tbl>
            <w:tblPr>
              <w:tblStyle w:val="divdocumentdivheading"/>
              <w:tblW w:w="5000" w:type="pct"/>
              <w:tblLayout w:type="fixed"/>
              <w:tblCellMar>
                <w:left w:w="0" w:type="dxa"/>
                <w:right w:w="0" w:type="dxa"/>
              </w:tblCellMar>
              <w:tblLook w:val="05E0" w:firstRow="1" w:lastRow="1" w:firstColumn="1" w:lastColumn="1" w:noHBand="0" w:noVBand="1"/>
            </w:tblPr>
            <w:tblGrid>
              <w:gridCol w:w="246"/>
              <w:gridCol w:w="3340"/>
            </w:tblGrid>
            <w:tr w:rsidR="00790F12" w14:paraId="199BBCBF" w14:textId="77777777" w:rsidTr="001A5FD0">
              <w:tc>
                <w:tcPr>
                  <w:tcW w:w="270" w:type="dxa"/>
                  <w:tcMar>
                    <w:top w:w="600" w:type="dxa"/>
                    <w:left w:w="0" w:type="dxa"/>
                    <w:bottom w:w="200" w:type="dxa"/>
                    <w:right w:w="0" w:type="dxa"/>
                  </w:tcMar>
                  <w:hideMark/>
                </w:tcPr>
                <w:p w14:paraId="7B8B992E" w14:textId="77777777" w:rsidR="00790F12" w:rsidRDefault="00790F12" w:rsidP="00790F12">
                  <w:pPr>
                    <w:spacing w:line="260" w:lineRule="exact"/>
                    <w:rPr>
                      <w:rStyle w:val="right-box"/>
                      <w:rFonts w:ascii="Century Gothic" w:eastAsia="Century Gothic" w:hAnsi="Century Gothic" w:cs="Century Gothic"/>
                      <w:color w:val="4A4A4A"/>
                      <w:sz w:val="18"/>
                      <w:szCs w:val="18"/>
                    </w:rPr>
                  </w:pPr>
                  <w:r>
                    <w:rPr>
                      <w:rStyle w:val="divdocumentheadingpipe"/>
                      <w:rFonts w:ascii="Segoe UI Symbol" w:eastAsia="Segoe UI Symbol" w:hAnsi="Segoe UI Symbol" w:cs="Segoe UI Symbol"/>
                      <w:caps/>
                    </w:rPr>
                    <w:t>❘</w:t>
                  </w:r>
                </w:p>
              </w:tc>
              <w:tc>
                <w:tcPr>
                  <w:tcW w:w="3690" w:type="dxa"/>
                  <w:tcMar>
                    <w:top w:w="600" w:type="dxa"/>
                    <w:left w:w="0" w:type="dxa"/>
                    <w:bottom w:w="200" w:type="dxa"/>
                    <w:right w:w="0" w:type="dxa"/>
                  </w:tcMar>
                  <w:hideMark/>
                </w:tcPr>
                <w:p w14:paraId="3580647C" w14:textId="43B1E5F1" w:rsidR="00790F12" w:rsidRDefault="00790F12" w:rsidP="00790F12">
                  <w:pPr>
                    <w:spacing w:line="200" w:lineRule="atLeast"/>
                    <w:rPr>
                      <w:rStyle w:val="divdocumentheadingpipe"/>
                      <w:rFonts w:ascii="Century Gothic" w:eastAsia="Century Gothic" w:hAnsi="Century Gothic" w:cs="Century Gothic"/>
                      <w:caps/>
                    </w:rPr>
                  </w:pPr>
                  <w:r>
                    <w:rPr>
                      <w:rStyle w:val="divdocumentleft-boxsectiontitle"/>
                      <w:rFonts w:ascii="Century Gothic" w:eastAsia="Century Gothic" w:hAnsi="Century Gothic" w:cs="Century Gothic"/>
                      <w:b/>
                      <w:bCs/>
                      <w:caps/>
                      <w:color w:val="4A4A4A"/>
                      <w:spacing w:val="20"/>
                      <w:sz w:val="20"/>
                      <w:szCs w:val="20"/>
                    </w:rPr>
                    <w:t>Business to Consumer</w:t>
                  </w:r>
                </w:p>
              </w:tc>
            </w:tr>
          </w:tbl>
          <w:p w14:paraId="597A12A3" w14:textId="714B1557" w:rsidR="00790F12" w:rsidRDefault="00000000" w:rsidP="00790F12">
            <w:pPr>
              <w:pStyle w:val="divdocumentleft-boxsinglecolumn"/>
              <w:spacing w:before="200" w:line="260" w:lineRule="atLeast"/>
              <w:rPr>
                <w:rStyle w:val="left-box"/>
                <w:rFonts w:ascii="Century Gothic" w:eastAsia="Century Gothic" w:hAnsi="Century Gothic" w:cs="Century Gothic"/>
                <w:color w:val="4A4A4A"/>
                <w:sz w:val="18"/>
                <w:szCs w:val="18"/>
              </w:rPr>
            </w:pPr>
            <w:r>
              <w:rPr>
                <w:rStyle w:val="right-box"/>
                <w:rFonts w:ascii="Century Gothic" w:eastAsia="Century Gothic" w:hAnsi="Century Gothic" w:cs="Century Gothic"/>
                <w:color w:val="4A4A4A"/>
                <w:sz w:val="18"/>
                <w:szCs w:val="18"/>
              </w:rPr>
              <w:t xml:space="preserve"> </w:t>
            </w:r>
            <w:r w:rsidR="00790F12">
              <w:rPr>
                <w:rStyle w:val="documenttxtBold"/>
                <w:rFonts w:ascii="Century Gothic" w:eastAsia="Century Gothic" w:hAnsi="Century Gothic" w:cs="Century Gothic"/>
                <w:color w:val="4A4A4A"/>
                <w:sz w:val="18"/>
                <w:szCs w:val="18"/>
              </w:rPr>
              <w:t>Bob Mundo music video and album launch</w:t>
            </w:r>
            <w:r w:rsidR="00790F12">
              <w:rPr>
                <w:rStyle w:val="singlecolumnspanpaddedlinenth-child1"/>
                <w:rFonts w:ascii="Century Gothic" w:eastAsia="Century Gothic" w:hAnsi="Century Gothic" w:cs="Century Gothic"/>
                <w:color w:val="4A4A4A"/>
                <w:sz w:val="18"/>
                <w:szCs w:val="18"/>
              </w:rPr>
              <w:t xml:space="preserve"> </w:t>
            </w:r>
            <w:r w:rsidR="00790F12">
              <w:rPr>
                <w:rStyle w:val="span"/>
                <w:rFonts w:ascii="Century Gothic" w:eastAsia="Century Gothic" w:hAnsi="Century Gothic" w:cs="Century Gothic"/>
                <w:color w:val="4A4A4A"/>
                <w:sz w:val="18"/>
                <w:szCs w:val="18"/>
              </w:rPr>
              <w:t xml:space="preserve">- </w:t>
            </w:r>
            <w:r w:rsidR="00790F12">
              <w:rPr>
                <w:rStyle w:val="documenttxtBold"/>
                <w:rFonts w:ascii="Century Gothic" w:eastAsia="Century Gothic" w:hAnsi="Century Gothic" w:cs="Century Gothic"/>
                <w:i/>
                <w:iCs/>
                <w:color w:val="4A4A4A"/>
                <w:sz w:val="18"/>
                <w:szCs w:val="18"/>
              </w:rPr>
              <w:t>Director</w:t>
            </w:r>
            <w:r w:rsidR="00790F12">
              <w:rPr>
                <w:rStyle w:val="singlecolumnspanpaddedlinenth-child1"/>
                <w:rFonts w:ascii="Century Gothic" w:eastAsia="Century Gothic" w:hAnsi="Century Gothic" w:cs="Century Gothic"/>
                <w:color w:val="4A4A4A"/>
                <w:sz w:val="18"/>
                <w:szCs w:val="18"/>
              </w:rPr>
              <w:t xml:space="preserve"> </w:t>
            </w:r>
            <w:r w:rsidR="00790F12">
              <w:rPr>
                <w:rStyle w:val="singlecolumnspanpaddedlinenth-child1"/>
                <w:rFonts w:ascii="Century Gothic" w:eastAsia="Century Gothic" w:hAnsi="Century Gothic" w:cs="Century Gothic"/>
                <w:color w:val="4A4A4A"/>
                <w:sz w:val="18"/>
                <w:szCs w:val="18"/>
              </w:rPr>
              <w:br/>
            </w:r>
            <w:hyperlink r:id="rId20" w:history="1">
              <w:r w:rsidR="00F55706" w:rsidRPr="004413E3">
                <w:rPr>
                  <w:rStyle w:val="Hyperlink"/>
                  <w:rFonts w:ascii="Century Gothic" w:eastAsia="Century Gothic" w:hAnsi="Century Gothic" w:cs="Century Gothic"/>
                  <w:sz w:val="18"/>
                  <w:szCs w:val="18"/>
                </w:rPr>
                <w:t>Https://youtu.be/HyaNeQ_afbY?si=wqLkOQFLxuc-p0zb</w:t>
              </w:r>
            </w:hyperlink>
            <w:r w:rsidR="00F55706">
              <w:rPr>
                <w:rStyle w:val="span"/>
                <w:rFonts w:ascii="Century Gothic" w:eastAsia="Century Gothic" w:hAnsi="Century Gothic" w:cs="Century Gothic"/>
                <w:color w:val="4A4A4A"/>
                <w:sz w:val="18"/>
                <w:szCs w:val="18"/>
              </w:rPr>
              <w:t xml:space="preserve"> </w:t>
            </w:r>
            <w:r w:rsidR="00790F12">
              <w:rPr>
                <w:rStyle w:val="span"/>
                <w:rFonts w:ascii="Century Gothic" w:eastAsia="Century Gothic" w:hAnsi="Century Gothic" w:cs="Century Gothic"/>
                <w:color w:val="4A4A4A"/>
                <w:sz w:val="18"/>
                <w:szCs w:val="18"/>
              </w:rPr>
              <w:t xml:space="preserve"> •</w:t>
            </w:r>
            <w:r w:rsidR="00790F12">
              <w:rPr>
                <w:rStyle w:val="singlecolumnspanpaddedlinenth-child1"/>
                <w:rFonts w:ascii="Century Gothic" w:eastAsia="Century Gothic" w:hAnsi="Century Gothic" w:cs="Century Gothic"/>
                <w:color w:val="4A4A4A"/>
                <w:sz w:val="18"/>
                <w:szCs w:val="18"/>
              </w:rPr>
              <w:t xml:space="preserve"> </w:t>
            </w:r>
            <w:r w:rsidR="00790F12">
              <w:rPr>
                <w:rStyle w:val="span"/>
                <w:rFonts w:ascii="Century Gothic" w:eastAsia="Century Gothic" w:hAnsi="Century Gothic" w:cs="Century Gothic"/>
                <w:color w:val="4A4A4A"/>
                <w:sz w:val="18"/>
                <w:szCs w:val="18"/>
              </w:rPr>
              <w:t>11/2022 - 12/2022</w:t>
            </w:r>
            <w:r w:rsidR="00790F12">
              <w:rPr>
                <w:rStyle w:val="singlecolumnspanpaddedlinenth-child1"/>
                <w:rFonts w:ascii="Century Gothic" w:eastAsia="Century Gothic" w:hAnsi="Century Gothic" w:cs="Century Gothic"/>
                <w:color w:val="4A4A4A"/>
                <w:sz w:val="18"/>
                <w:szCs w:val="18"/>
              </w:rPr>
              <w:t xml:space="preserve"> </w:t>
            </w:r>
          </w:p>
          <w:p w14:paraId="3B29CDC2" w14:textId="77777777" w:rsidR="00790F12" w:rsidRDefault="00790F12" w:rsidP="00790F12">
            <w:pPr>
              <w:pStyle w:val="divdocumentulli"/>
              <w:numPr>
                <w:ilvl w:val="0"/>
                <w:numId w:val="1"/>
              </w:numPr>
              <w:spacing w:before="120"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Hired and directed teams to achieve daily and long-term operations and business goals.</w:t>
            </w:r>
          </w:p>
          <w:p w14:paraId="4DC75D73" w14:textId="77777777" w:rsidR="00790F12" w:rsidRDefault="00790F12" w:rsidP="00790F12">
            <w:pPr>
              <w:pStyle w:val="divdocumentulli"/>
              <w:numPr>
                <w:ilvl w:val="0"/>
                <w:numId w:val="1"/>
              </w:numPr>
              <w:spacing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Oversaw post-production editing, special effects, music selection and performance's overall tone.</w:t>
            </w:r>
          </w:p>
          <w:p w14:paraId="0EBD77F5" w14:textId="77777777" w:rsidR="00790F12" w:rsidRDefault="00790F12" w:rsidP="00790F12">
            <w:pPr>
              <w:pStyle w:val="divdocumentulli"/>
              <w:numPr>
                <w:ilvl w:val="0"/>
                <w:numId w:val="1"/>
              </w:numPr>
              <w:spacing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Edited online video, promos, for artist and management team.</w:t>
            </w:r>
          </w:p>
          <w:p w14:paraId="15AF98E5" w14:textId="77777777" w:rsidR="00790F12" w:rsidRDefault="00790F12" w:rsidP="00790F12">
            <w:pPr>
              <w:pStyle w:val="divdocumentulli"/>
              <w:numPr>
                <w:ilvl w:val="0"/>
                <w:numId w:val="1"/>
              </w:numPr>
              <w:spacing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Camera operator</w:t>
            </w:r>
          </w:p>
          <w:p w14:paraId="0C894716" w14:textId="77777777" w:rsidR="00790F12" w:rsidRDefault="00790F12" w:rsidP="00790F12">
            <w:pPr>
              <w:pStyle w:val="divdocumentulli"/>
              <w:numPr>
                <w:ilvl w:val="0"/>
                <w:numId w:val="1"/>
              </w:numPr>
              <w:spacing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Vide </w:t>
            </w:r>
            <w:proofErr w:type="gramStart"/>
            <w:r>
              <w:rPr>
                <w:rStyle w:val="span"/>
                <w:rFonts w:ascii="Century Gothic" w:eastAsia="Century Gothic" w:hAnsi="Century Gothic" w:cs="Century Gothic"/>
                <w:color w:val="4A4A4A"/>
                <w:sz w:val="18"/>
                <w:szCs w:val="18"/>
              </w:rPr>
              <w:t>editor</w:t>
            </w:r>
            <w:proofErr w:type="gramEnd"/>
          </w:p>
          <w:p w14:paraId="5A934A85" w14:textId="77777777" w:rsidR="00790F12" w:rsidRDefault="00790F12" w:rsidP="00790F12">
            <w:pPr>
              <w:pStyle w:val="divdocumentulli"/>
              <w:spacing w:line="260" w:lineRule="atLeast"/>
              <w:rPr>
                <w:rStyle w:val="span"/>
                <w:rFonts w:ascii="Century Gothic" w:eastAsia="Century Gothic" w:hAnsi="Century Gothic" w:cs="Century Gothic"/>
                <w:color w:val="4A4A4A"/>
                <w:sz w:val="18"/>
                <w:szCs w:val="18"/>
              </w:rPr>
            </w:pPr>
          </w:p>
          <w:p w14:paraId="3A4A15D4" w14:textId="70621E84" w:rsidR="00790F12" w:rsidRDefault="00790F12" w:rsidP="00790F12">
            <w:pPr>
              <w:pStyle w:val="divdocumentleft-boxsinglecolumn"/>
              <w:spacing w:before="200" w:line="260" w:lineRule="atLeast"/>
              <w:rPr>
                <w:rStyle w:val="left-box"/>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 xml:space="preserve">Entrepreneur </w:t>
            </w:r>
            <w:proofErr w:type="spellStart"/>
            <w:r>
              <w:rPr>
                <w:rStyle w:val="documenttxtBold"/>
                <w:rFonts w:ascii="Century Gothic" w:eastAsia="Century Gothic" w:hAnsi="Century Gothic" w:cs="Century Gothic"/>
                <w:color w:val="4A4A4A"/>
                <w:sz w:val="18"/>
                <w:szCs w:val="18"/>
              </w:rPr>
              <w:t>Youtube</w:t>
            </w:r>
            <w:proofErr w:type="spellEnd"/>
            <w:r>
              <w:rPr>
                <w:rStyle w:val="documenttxtBold"/>
                <w:rFonts w:ascii="Century Gothic" w:eastAsia="Century Gothic" w:hAnsi="Century Gothic" w:cs="Century Gothic"/>
                <w:color w:val="4A4A4A"/>
                <w:sz w:val="18"/>
                <w:szCs w:val="18"/>
              </w:rPr>
              <w:t xml:space="preserve"> series</w:t>
            </w:r>
            <w:r>
              <w:rPr>
                <w:rStyle w:val="singlecolumnspanpaddedlinenth-child1"/>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 xml:space="preserve">- </w:t>
            </w:r>
            <w:r>
              <w:rPr>
                <w:rStyle w:val="documenttxtBold"/>
                <w:rFonts w:ascii="Century Gothic" w:eastAsia="Century Gothic" w:hAnsi="Century Gothic" w:cs="Century Gothic"/>
                <w:i/>
                <w:iCs/>
                <w:color w:val="4A4A4A"/>
                <w:sz w:val="18"/>
                <w:szCs w:val="18"/>
              </w:rPr>
              <w:t xml:space="preserve">Assistant Director </w:t>
            </w:r>
            <w:r>
              <w:rPr>
                <w:rStyle w:val="documenttxtBold"/>
                <w:rFonts w:ascii="Century Gothic" w:eastAsia="Century Gothic" w:hAnsi="Century Gothic" w:cs="Century Gothic"/>
                <w:i/>
                <w:iCs/>
                <w:color w:val="4A4A4A"/>
                <w:sz w:val="18"/>
                <w:szCs w:val="18"/>
              </w:rPr>
              <w:br/>
            </w:r>
            <w:hyperlink r:id="rId21" w:history="1">
              <w:r w:rsidR="00F55706" w:rsidRPr="004413E3">
                <w:rPr>
                  <w:rStyle w:val="Hyperlink"/>
                  <w:rFonts w:ascii="Century Gothic" w:eastAsia="Century Gothic" w:hAnsi="Century Gothic" w:cs="Century Gothic"/>
                  <w:sz w:val="18"/>
                  <w:szCs w:val="18"/>
                </w:rPr>
                <w:t>Https://www.youtube.com/@entreprenoren123</w:t>
              </w:r>
            </w:hyperlink>
            <w:r w:rsidR="00F55706">
              <w:rPr>
                <w:rStyle w:val="span"/>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 xml:space="preserve"> •</w:t>
            </w:r>
            <w:r>
              <w:rPr>
                <w:rStyle w:val="singlecolumnspanpaddedlinenth-child1"/>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03/2022 - 09/2022</w:t>
            </w:r>
            <w:r>
              <w:rPr>
                <w:rStyle w:val="singlecolumnspanpaddedlinenth-child1"/>
                <w:rFonts w:ascii="Century Gothic" w:eastAsia="Century Gothic" w:hAnsi="Century Gothic" w:cs="Century Gothic"/>
                <w:color w:val="4A4A4A"/>
                <w:sz w:val="18"/>
                <w:szCs w:val="18"/>
              </w:rPr>
              <w:t xml:space="preserve"> </w:t>
            </w:r>
          </w:p>
          <w:p w14:paraId="47342B53" w14:textId="77777777" w:rsidR="00790F12" w:rsidRDefault="00790F12" w:rsidP="00790F12">
            <w:pPr>
              <w:pStyle w:val="divdocumentulli"/>
              <w:numPr>
                <w:ilvl w:val="0"/>
                <w:numId w:val="1"/>
              </w:numPr>
              <w:spacing w:before="120"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Worked with team leaders to arrange schedules based on production requirements and available resources.</w:t>
            </w:r>
          </w:p>
          <w:p w14:paraId="673BD5D2" w14:textId="77777777" w:rsidR="00374744" w:rsidRDefault="00790F12" w:rsidP="00790F12">
            <w:pPr>
              <w:pStyle w:val="divdocumentulli"/>
              <w:numPr>
                <w:ilvl w:val="0"/>
                <w:numId w:val="1"/>
              </w:numPr>
              <w:spacing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Teamed with other production staff to collaborate on final production products and project timelines.</w:t>
            </w:r>
          </w:p>
          <w:p w14:paraId="65EF86D2" w14:textId="72454A2F" w:rsidR="00790F12" w:rsidRPr="00374744" w:rsidRDefault="00790F12" w:rsidP="00790F12">
            <w:pPr>
              <w:pStyle w:val="divdocumentulli"/>
              <w:numPr>
                <w:ilvl w:val="0"/>
                <w:numId w:val="1"/>
              </w:numPr>
              <w:spacing w:line="260" w:lineRule="atLeast"/>
              <w:rPr>
                <w:rStyle w:val="span"/>
                <w:rFonts w:ascii="Century Gothic" w:eastAsia="Century Gothic" w:hAnsi="Century Gothic" w:cs="Century Gothic"/>
                <w:color w:val="4A4A4A"/>
                <w:sz w:val="18"/>
                <w:szCs w:val="18"/>
              </w:rPr>
            </w:pPr>
            <w:r w:rsidRPr="00374744">
              <w:rPr>
                <w:rStyle w:val="span"/>
                <w:rFonts w:ascii="Century Gothic" w:eastAsia="Century Gothic" w:hAnsi="Century Gothic" w:cs="Century Gothic"/>
                <w:color w:val="4A4A4A"/>
                <w:sz w:val="18"/>
                <w:szCs w:val="18"/>
              </w:rPr>
              <w:t>Scheduled filming days and weekends, from pre-production meetings to final edits.</w:t>
            </w:r>
          </w:p>
          <w:p w14:paraId="047CE24F" w14:textId="0978CBD2" w:rsidR="00113C02" w:rsidRDefault="00113C02" w:rsidP="00790F12">
            <w:pPr>
              <w:pStyle w:val="paddedline"/>
              <w:spacing w:before="100" w:line="260" w:lineRule="atLeast"/>
              <w:rPr>
                <w:rStyle w:val="right-box"/>
                <w:rFonts w:ascii="Century Gothic" w:eastAsia="Century Gothic" w:hAnsi="Century Gothic" w:cs="Century Gothic"/>
                <w:color w:val="4A4A4A"/>
                <w:sz w:val="18"/>
                <w:szCs w:val="18"/>
              </w:rPr>
            </w:pPr>
          </w:p>
        </w:tc>
      </w:tr>
    </w:tbl>
    <w:p w14:paraId="7077CBF6" w14:textId="77777777" w:rsidR="00113C02" w:rsidRDefault="00113C02">
      <w:pPr>
        <w:rPr>
          <w:rFonts w:ascii="Century Gothic" w:eastAsia="Century Gothic" w:hAnsi="Century Gothic" w:cs="Century Gothic"/>
          <w:color w:val="4A4A4A"/>
          <w:sz w:val="18"/>
          <w:szCs w:val="18"/>
        </w:rPr>
      </w:pPr>
    </w:p>
    <w:sectPr w:rsidR="00113C02" w:rsidSect="00D71F7E">
      <w:type w:val="continuous"/>
      <w:pgSz w:w="11906" w:h="16838"/>
      <w:pgMar w:top="1440" w:right="1080" w:bottom="1440" w:left="108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8D2100EE-F834-4613-8FAF-A20BE7AEDCF7}"/>
    <w:embedBold r:id="rId2" w:fontKey="{D2B735CE-C3F8-42B1-9EF0-7811E75E76B4}"/>
    <w:embedBoldItalic r:id="rId3" w:fontKey="{BAF781B1-5FBC-4A83-9E5E-4389E9CDB148}"/>
  </w:font>
  <w:font w:name="Segoe UI Symbol">
    <w:panose1 w:val="020B0502040204020203"/>
    <w:charset w:val="00"/>
    <w:family w:val="swiss"/>
    <w:pitch w:val="variable"/>
    <w:sig w:usb0="800001E3" w:usb1="1200FFEF" w:usb2="00040000" w:usb3="00000000" w:csb0="00000001" w:csb1="00000000"/>
    <w:embedBold r:id="rId4" w:fontKey="{69590ADA-27B4-4545-9C03-5722D2314671}"/>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B2B685DA">
      <w:start w:val="1"/>
      <w:numFmt w:val="bullet"/>
      <w:lvlText w:val=""/>
      <w:lvlJc w:val="left"/>
      <w:pPr>
        <w:ind w:left="720" w:hanging="360"/>
      </w:pPr>
      <w:rPr>
        <w:rFonts w:ascii="Symbol" w:hAnsi="Symbol"/>
      </w:rPr>
    </w:lvl>
    <w:lvl w:ilvl="1" w:tplc="98323238">
      <w:start w:val="1"/>
      <w:numFmt w:val="bullet"/>
      <w:lvlText w:val="o"/>
      <w:lvlJc w:val="left"/>
      <w:pPr>
        <w:tabs>
          <w:tab w:val="num" w:pos="1440"/>
        </w:tabs>
        <w:ind w:left="1440" w:hanging="360"/>
      </w:pPr>
      <w:rPr>
        <w:rFonts w:ascii="Courier New" w:hAnsi="Courier New"/>
      </w:rPr>
    </w:lvl>
    <w:lvl w:ilvl="2" w:tplc="11B82118">
      <w:start w:val="1"/>
      <w:numFmt w:val="bullet"/>
      <w:lvlText w:val=""/>
      <w:lvlJc w:val="left"/>
      <w:pPr>
        <w:tabs>
          <w:tab w:val="num" w:pos="2160"/>
        </w:tabs>
        <w:ind w:left="2160" w:hanging="360"/>
      </w:pPr>
      <w:rPr>
        <w:rFonts w:ascii="Wingdings" w:hAnsi="Wingdings"/>
      </w:rPr>
    </w:lvl>
    <w:lvl w:ilvl="3" w:tplc="01546228">
      <w:start w:val="1"/>
      <w:numFmt w:val="bullet"/>
      <w:lvlText w:val=""/>
      <w:lvlJc w:val="left"/>
      <w:pPr>
        <w:tabs>
          <w:tab w:val="num" w:pos="2880"/>
        </w:tabs>
        <w:ind w:left="2880" w:hanging="360"/>
      </w:pPr>
      <w:rPr>
        <w:rFonts w:ascii="Symbol" w:hAnsi="Symbol"/>
      </w:rPr>
    </w:lvl>
    <w:lvl w:ilvl="4" w:tplc="FE800B1A">
      <w:start w:val="1"/>
      <w:numFmt w:val="bullet"/>
      <w:lvlText w:val="o"/>
      <w:lvlJc w:val="left"/>
      <w:pPr>
        <w:tabs>
          <w:tab w:val="num" w:pos="3600"/>
        </w:tabs>
        <w:ind w:left="3600" w:hanging="360"/>
      </w:pPr>
      <w:rPr>
        <w:rFonts w:ascii="Courier New" w:hAnsi="Courier New"/>
      </w:rPr>
    </w:lvl>
    <w:lvl w:ilvl="5" w:tplc="4F6084FE">
      <w:start w:val="1"/>
      <w:numFmt w:val="bullet"/>
      <w:lvlText w:val=""/>
      <w:lvlJc w:val="left"/>
      <w:pPr>
        <w:tabs>
          <w:tab w:val="num" w:pos="4320"/>
        </w:tabs>
        <w:ind w:left="4320" w:hanging="360"/>
      </w:pPr>
      <w:rPr>
        <w:rFonts w:ascii="Wingdings" w:hAnsi="Wingdings"/>
      </w:rPr>
    </w:lvl>
    <w:lvl w:ilvl="6" w:tplc="6C3A8718">
      <w:start w:val="1"/>
      <w:numFmt w:val="bullet"/>
      <w:lvlText w:val=""/>
      <w:lvlJc w:val="left"/>
      <w:pPr>
        <w:tabs>
          <w:tab w:val="num" w:pos="5040"/>
        </w:tabs>
        <w:ind w:left="5040" w:hanging="360"/>
      </w:pPr>
      <w:rPr>
        <w:rFonts w:ascii="Symbol" w:hAnsi="Symbol"/>
      </w:rPr>
    </w:lvl>
    <w:lvl w:ilvl="7" w:tplc="29864042">
      <w:start w:val="1"/>
      <w:numFmt w:val="bullet"/>
      <w:lvlText w:val="o"/>
      <w:lvlJc w:val="left"/>
      <w:pPr>
        <w:tabs>
          <w:tab w:val="num" w:pos="5760"/>
        </w:tabs>
        <w:ind w:left="5760" w:hanging="360"/>
      </w:pPr>
      <w:rPr>
        <w:rFonts w:ascii="Courier New" w:hAnsi="Courier New"/>
      </w:rPr>
    </w:lvl>
    <w:lvl w:ilvl="8" w:tplc="8B049C40">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F0D49D90">
      <w:start w:val="1"/>
      <w:numFmt w:val="bullet"/>
      <w:lvlText w:val=""/>
      <w:lvlJc w:val="left"/>
      <w:pPr>
        <w:ind w:left="720" w:hanging="360"/>
      </w:pPr>
      <w:rPr>
        <w:rFonts w:ascii="Symbol" w:hAnsi="Symbol"/>
      </w:rPr>
    </w:lvl>
    <w:lvl w:ilvl="1" w:tplc="07F00148">
      <w:start w:val="1"/>
      <w:numFmt w:val="bullet"/>
      <w:lvlText w:val="o"/>
      <w:lvlJc w:val="left"/>
      <w:pPr>
        <w:tabs>
          <w:tab w:val="num" w:pos="1440"/>
        </w:tabs>
        <w:ind w:left="1440" w:hanging="360"/>
      </w:pPr>
      <w:rPr>
        <w:rFonts w:ascii="Courier New" w:hAnsi="Courier New"/>
      </w:rPr>
    </w:lvl>
    <w:lvl w:ilvl="2" w:tplc="8B9E99C8">
      <w:start w:val="1"/>
      <w:numFmt w:val="bullet"/>
      <w:lvlText w:val=""/>
      <w:lvlJc w:val="left"/>
      <w:pPr>
        <w:tabs>
          <w:tab w:val="num" w:pos="2160"/>
        </w:tabs>
        <w:ind w:left="2160" w:hanging="360"/>
      </w:pPr>
      <w:rPr>
        <w:rFonts w:ascii="Wingdings" w:hAnsi="Wingdings"/>
      </w:rPr>
    </w:lvl>
    <w:lvl w:ilvl="3" w:tplc="3BAA53FA">
      <w:start w:val="1"/>
      <w:numFmt w:val="bullet"/>
      <w:lvlText w:val=""/>
      <w:lvlJc w:val="left"/>
      <w:pPr>
        <w:tabs>
          <w:tab w:val="num" w:pos="2880"/>
        </w:tabs>
        <w:ind w:left="2880" w:hanging="360"/>
      </w:pPr>
      <w:rPr>
        <w:rFonts w:ascii="Symbol" w:hAnsi="Symbol"/>
      </w:rPr>
    </w:lvl>
    <w:lvl w:ilvl="4" w:tplc="0AEA02B4">
      <w:start w:val="1"/>
      <w:numFmt w:val="bullet"/>
      <w:lvlText w:val="o"/>
      <w:lvlJc w:val="left"/>
      <w:pPr>
        <w:tabs>
          <w:tab w:val="num" w:pos="3600"/>
        </w:tabs>
        <w:ind w:left="3600" w:hanging="360"/>
      </w:pPr>
      <w:rPr>
        <w:rFonts w:ascii="Courier New" w:hAnsi="Courier New"/>
      </w:rPr>
    </w:lvl>
    <w:lvl w:ilvl="5" w:tplc="06BA5E1A">
      <w:start w:val="1"/>
      <w:numFmt w:val="bullet"/>
      <w:lvlText w:val=""/>
      <w:lvlJc w:val="left"/>
      <w:pPr>
        <w:tabs>
          <w:tab w:val="num" w:pos="4320"/>
        </w:tabs>
        <w:ind w:left="4320" w:hanging="360"/>
      </w:pPr>
      <w:rPr>
        <w:rFonts w:ascii="Wingdings" w:hAnsi="Wingdings"/>
      </w:rPr>
    </w:lvl>
    <w:lvl w:ilvl="6" w:tplc="78B0712C">
      <w:start w:val="1"/>
      <w:numFmt w:val="bullet"/>
      <w:lvlText w:val=""/>
      <w:lvlJc w:val="left"/>
      <w:pPr>
        <w:tabs>
          <w:tab w:val="num" w:pos="5040"/>
        </w:tabs>
        <w:ind w:left="5040" w:hanging="360"/>
      </w:pPr>
      <w:rPr>
        <w:rFonts w:ascii="Symbol" w:hAnsi="Symbol"/>
      </w:rPr>
    </w:lvl>
    <w:lvl w:ilvl="7" w:tplc="3DB256E6">
      <w:start w:val="1"/>
      <w:numFmt w:val="bullet"/>
      <w:lvlText w:val="o"/>
      <w:lvlJc w:val="left"/>
      <w:pPr>
        <w:tabs>
          <w:tab w:val="num" w:pos="5760"/>
        </w:tabs>
        <w:ind w:left="5760" w:hanging="360"/>
      </w:pPr>
      <w:rPr>
        <w:rFonts w:ascii="Courier New" w:hAnsi="Courier New"/>
      </w:rPr>
    </w:lvl>
    <w:lvl w:ilvl="8" w:tplc="4E3816B4">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11544194">
      <w:start w:val="1"/>
      <w:numFmt w:val="bullet"/>
      <w:lvlText w:val=""/>
      <w:lvlJc w:val="left"/>
      <w:pPr>
        <w:ind w:left="720" w:hanging="360"/>
      </w:pPr>
      <w:rPr>
        <w:rFonts w:ascii="Symbol" w:hAnsi="Symbol"/>
      </w:rPr>
    </w:lvl>
    <w:lvl w:ilvl="1" w:tplc="3102771A">
      <w:start w:val="1"/>
      <w:numFmt w:val="bullet"/>
      <w:lvlText w:val="o"/>
      <w:lvlJc w:val="left"/>
      <w:pPr>
        <w:tabs>
          <w:tab w:val="num" w:pos="1440"/>
        </w:tabs>
        <w:ind w:left="1440" w:hanging="360"/>
      </w:pPr>
      <w:rPr>
        <w:rFonts w:ascii="Courier New" w:hAnsi="Courier New"/>
      </w:rPr>
    </w:lvl>
    <w:lvl w:ilvl="2" w:tplc="C1A6A67A">
      <w:start w:val="1"/>
      <w:numFmt w:val="bullet"/>
      <w:lvlText w:val=""/>
      <w:lvlJc w:val="left"/>
      <w:pPr>
        <w:tabs>
          <w:tab w:val="num" w:pos="2160"/>
        </w:tabs>
        <w:ind w:left="2160" w:hanging="360"/>
      </w:pPr>
      <w:rPr>
        <w:rFonts w:ascii="Wingdings" w:hAnsi="Wingdings"/>
      </w:rPr>
    </w:lvl>
    <w:lvl w:ilvl="3" w:tplc="3454E77E">
      <w:start w:val="1"/>
      <w:numFmt w:val="bullet"/>
      <w:lvlText w:val=""/>
      <w:lvlJc w:val="left"/>
      <w:pPr>
        <w:tabs>
          <w:tab w:val="num" w:pos="2880"/>
        </w:tabs>
        <w:ind w:left="2880" w:hanging="360"/>
      </w:pPr>
      <w:rPr>
        <w:rFonts w:ascii="Symbol" w:hAnsi="Symbol"/>
      </w:rPr>
    </w:lvl>
    <w:lvl w:ilvl="4" w:tplc="6D8E7282">
      <w:start w:val="1"/>
      <w:numFmt w:val="bullet"/>
      <w:lvlText w:val="o"/>
      <w:lvlJc w:val="left"/>
      <w:pPr>
        <w:tabs>
          <w:tab w:val="num" w:pos="3600"/>
        </w:tabs>
        <w:ind w:left="3600" w:hanging="360"/>
      </w:pPr>
      <w:rPr>
        <w:rFonts w:ascii="Courier New" w:hAnsi="Courier New"/>
      </w:rPr>
    </w:lvl>
    <w:lvl w:ilvl="5" w:tplc="47F043F4">
      <w:start w:val="1"/>
      <w:numFmt w:val="bullet"/>
      <w:lvlText w:val=""/>
      <w:lvlJc w:val="left"/>
      <w:pPr>
        <w:tabs>
          <w:tab w:val="num" w:pos="4320"/>
        </w:tabs>
        <w:ind w:left="4320" w:hanging="360"/>
      </w:pPr>
      <w:rPr>
        <w:rFonts w:ascii="Wingdings" w:hAnsi="Wingdings"/>
      </w:rPr>
    </w:lvl>
    <w:lvl w:ilvl="6" w:tplc="7250F8E4">
      <w:start w:val="1"/>
      <w:numFmt w:val="bullet"/>
      <w:lvlText w:val=""/>
      <w:lvlJc w:val="left"/>
      <w:pPr>
        <w:tabs>
          <w:tab w:val="num" w:pos="5040"/>
        </w:tabs>
        <w:ind w:left="5040" w:hanging="360"/>
      </w:pPr>
      <w:rPr>
        <w:rFonts w:ascii="Symbol" w:hAnsi="Symbol"/>
      </w:rPr>
    </w:lvl>
    <w:lvl w:ilvl="7" w:tplc="C7908356">
      <w:start w:val="1"/>
      <w:numFmt w:val="bullet"/>
      <w:lvlText w:val="o"/>
      <w:lvlJc w:val="left"/>
      <w:pPr>
        <w:tabs>
          <w:tab w:val="num" w:pos="5760"/>
        </w:tabs>
        <w:ind w:left="5760" w:hanging="360"/>
      </w:pPr>
      <w:rPr>
        <w:rFonts w:ascii="Courier New" w:hAnsi="Courier New"/>
      </w:rPr>
    </w:lvl>
    <w:lvl w:ilvl="8" w:tplc="067AF314">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B708464C">
      <w:start w:val="1"/>
      <w:numFmt w:val="bullet"/>
      <w:lvlText w:val=""/>
      <w:lvlJc w:val="left"/>
      <w:pPr>
        <w:ind w:left="720" w:hanging="360"/>
      </w:pPr>
      <w:rPr>
        <w:rFonts w:ascii="Symbol" w:hAnsi="Symbol"/>
      </w:rPr>
    </w:lvl>
    <w:lvl w:ilvl="1" w:tplc="3EBE5BB2">
      <w:start w:val="1"/>
      <w:numFmt w:val="bullet"/>
      <w:lvlText w:val="o"/>
      <w:lvlJc w:val="left"/>
      <w:pPr>
        <w:tabs>
          <w:tab w:val="num" w:pos="1440"/>
        </w:tabs>
        <w:ind w:left="1440" w:hanging="360"/>
      </w:pPr>
      <w:rPr>
        <w:rFonts w:ascii="Courier New" w:hAnsi="Courier New"/>
      </w:rPr>
    </w:lvl>
    <w:lvl w:ilvl="2" w:tplc="31C2407E">
      <w:start w:val="1"/>
      <w:numFmt w:val="bullet"/>
      <w:lvlText w:val=""/>
      <w:lvlJc w:val="left"/>
      <w:pPr>
        <w:tabs>
          <w:tab w:val="num" w:pos="2160"/>
        </w:tabs>
        <w:ind w:left="2160" w:hanging="360"/>
      </w:pPr>
      <w:rPr>
        <w:rFonts w:ascii="Wingdings" w:hAnsi="Wingdings"/>
      </w:rPr>
    </w:lvl>
    <w:lvl w:ilvl="3" w:tplc="92EE2568">
      <w:start w:val="1"/>
      <w:numFmt w:val="bullet"/>
      <w:lvlText w:val=""/>
      <w:lvlJc w:val="left"/>
      <w:pPr>
        <w:tabs>
          <w:tab w:val="num" w:pos="2880"/>
        </w:tabs>
        <w:ind w:left="2880" w:hanging="360"/>
      </w:pPr>
      <w:rPr>
        <w:rFonts w:ascii="Symbol" w:hAnsi="Symbol"/>
      </w:rPr>
    </w:lvl>
    <w:lvl w:ilvl="4" w:tplc="88DE2290">
      <w:start w:val="1"/>
      <w:numFmt w:val="bullet"/>
      <w:lvlText w:val="o"/>
      <w:lvlJc w:val="left"/>
      <w:pPr>
        <w:tabs>
          <w:tab w:val="num" w:pos="3600"/>
        </w:tabs>
        <w:ind w:left="3600" w:hanging="360"/>
      </w:pPr>
      <w:rPr>
        <w:rFonts w:ascii="Courier New" w:hAnsi="Courier New"/>
      </w:rPr>
    </w:lvl>
    <w:lvl w:ilvl="5" w:tplc="42DC6B02">
      <w:start w:val="1"/>
      <w:numFmt w:val="bullet"/>
      <w:lvlText w:val=""/>
      <w:lvlJc w:val="left"/>
      <w:pPr>
        <w:tabs>
          <w:tab w:val="num" w:pos="4320"/>
        </w:tabs>
        <w:ind w:left="4320" w:hanging="360"/>
      </w:pPr>
      <w:rPr>
        <w:rFonts w:ascii="Wingdings" w:hAnsi="Wingdings"/>
      </w:rPr>
    </w:lvl>
    <w:lvl w:ilvl="6" w:tplc="A70AAD38">
      <w:start w:val="1"/>
      <w:numFmt w:val="bullet"/>
      <w:lvlText w:val=""/>
      <w:lvlJc w:val="left"/>
      <w:pPr>
        <w:tabs>
          <w:tab w:val="num" w:pos="5040"/>
        </w:tabs>
        <w:ind w:left="5040" w:hanging="360"/>
      </w:pPr>
      <w:rPr>
        <w:rFonts w:ascii="Symbol" w:hAnsi="Symbol"/>
      </w:rPr>
    </w:lvl>
    <w:lvl w:ilvl="7" w:tplc="C3F8B83E">
      <w:start w:val="1"/>
      <w:numFmt w:val="bullet"/>
      <w:lvlText w:val="o"/>
      <w:lvlJc w:val="left"/>
      <w:pPr>
        <w:tabs>
          <w:tab w:val="num" w:pos="5760"/>
        </w:tabs>
        <w:ind w:left="5760" w:hanging="360"/>
      </w:pPr>
      <w:rPr>
        <w:rFonts w:ascii="Courier New" w:hAnsi="Courier New"/>
      </w:rPr>
    </w:lvl>
    <w:lvl w:ilvl="8" w:tplc="C2304AD4">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0F102258">
      <w:start w:val="1"/>
      <w:numFmt w:val="bullet"/>
      <w:lvlText w:val=""/>
      <w:lvlJc w:val="left"/>
      <w:pPr>
        <w:ind w:left="720" w:hanging="360"/>
      </w:pPr>
      <w:rPr>
        <w:rFonts w:ascii="Symbol" w:hAnsi="Symbol"/>
      </w:rPr>
    </w:lvl>
    <w:lvl w:ilvl="1" w:tplc="D4A451FE">
      <w:start w:val="1"/>
      <w:numFmt w:val="bullet"/>
      <w:lvlText w:val="o"/>
      <w:lvlJc w:val="left"/>
      <w:pPr>
        <w:tabs>
          <w:tab w:val="num" w:pos="1440"/>
        </w:tabs>
        <w:ind w:left="1440" w:hanging="360"/>
      </w:pPr>
      <w:rPr>
        <w:rFonts w:ascii="Courier New" w:hAnsi="Courier New"/>
      </w:rPr>
    </w:lvl>
    <w:lvl w:ilvl="2" w:tplc="CD82990C">
      <w:start w:val="1"/>
      <w:numFmt w:val="bullet"/>
      <w:lvlText w:val=""/>
      <w:lvlJc w:val="left"/>
      <w:pPr>
        <w:tabs>
          <w:tab w:val="num" w:pos="2160"/>
        </w:tabs>
        <w:ind w:left="2160" w:hanging="360"/>
      </w:pPr>
      <w:rPr>
        <w:rFonts w:ascii="Wingdings" w:hAnsi="Wingdings"/>
      </w:rPr>
    </w:lvl>
    <w:lvl w:ilvl="3" w:tplc="CAB05A38">
      <w:start w:val="1"/>
      <w:numFmt w:val="bullet"/>
      <w:lvlText w:val=""/>
      <w:lvlJc w:val="left"/>
      <w:pPr>
        <w:tabs>
          <w:tab w:val="num" w:pos="2880"/>
        </w:tabs>
        <w:ind w:left="2880" w:hanging="360"/>
      </w:pPr>
      <w:rPr>
        <w:rFonts w:ascii="Symbol" w:hAnsi="Symbol"/>
      </w:rPr>
    </w:lvl>
    <w:lvl w:ilvl="4" w:tplc="8A0A25EA">
      <w:start w:val="1"/>
      <w:numFmt w:val="bullet"/>
      <w:lvlText w:val="o"/>
      <w:lvlJc w:val="left"/>
      <w:pPr>
        <w:tabs>
          <w:tab w:val="num" w:pos="3600"/>
        </w:tabs>
        <w:ind w:left="3600" w:hanging="360"/>
      </w:pPr>
      <w:rPr>
        <w:rFonts w:ascii="Courier New" w:hAnsi="Courier New"/>
      </w:rPr>
    </w:lvl>
    <w:lvl w:ilvl="5" w:tplc="E6AC0992">
      <w:start w:val="1"/>
      <w:numFmt w:val="bullet"/>
      <w:lvlText w:val=""/>
      <w:lvlJc w:val="left"/>
      <w:pPr>
        <w:tabs>
          <w:tab w:val="num" w:pos="4320"/>
        </w:tabs>
        <w:ind w:left="4320" w:hanging="360"/>
      </w:pPr>
      <w:rPr>
        <w:rFonts w:ascii="Wingdings" w:hAnsi="Wingdings"/>
      </w:rPr>
    </w:lvl>
    <w:lvl w:ilvl="6" w:tplc="61D48748">
      <w:start w:val="1"/>
      <w:numFmt w:val="bullet"/>
      <w:lvlText w:val=""/>
      <w:lvlJc w:val="left"/>
      <w:pPr>
        <w:tabs>
          <w:tab w:val="num" w:pos="5040"/>
        </w:tabs>
        <w:ind w:left="5040" w:hanging="360"/>
      </w:pPr>
      <w:rPr>
        <w:rFonts w:ascii="Symbol" w:hAnsi="Symbol"/>
      </w:rPr>
    </w:lvl>
    <w:lvl w:ilvl="7" w:tplc="6F8EF4D2">
      <w:start w:val="1"/>
      <w:numFmt w:val="bullet"/>
      <w:lvlText w:val="o"/>
      <w:lvlJc w:val="left"/>
      <w:pPr>
        <w:tabs>
          <w:tab w:val="num" w:pos="5760"/>
        </w:tabs>
        <w:ind w:left="5760" w:hanging="360"/>
      </w:pPr>
      <w:rPr>
        <w:rFonts w:ascii="Courier New" w:hAnsi="Courier New"/>
      </w:rPr>
    </w:lvl>
    <w:lvl w:ilvl="8" w:tplc="B024E370">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1124E2EC">
      <w:start w:val="1"/>
      <w:numFmt w:val="bullet"/>
      <w:lvlText w:val=""/>
      <w:lvlJc w:val="left"/>
      <w:pPr>
        <w:ind w:left="720" w:hanging="360"/>
      </w:pPr>
      <w:rPr>
        <w:rFonts w:ascii="Symbol" w:hAnsi="Symbol"/>
      </w:rPr>
    </w:lvl>
    <w:lvl w:ilvl="1" w:tplc="F4A61588">
      <w:start w:val="1"/>
      <w:numFmt w:val="bullet"/>
      <w:lvlText w:val="o"/>
      <w:lvlJc w:val="left"/>
      <w:pPr>
        <w:tabs>
          <w:tab w:val="num" w:pos="1440"/>
        </w:tabs>
        <w:ind w:left="1440" w:hanging="360"/>
      </w:pPr>
      <w:rPr>
        <w:rFonts w:ascii="Courier New" w:hAnsi="Courier New"/>
      </w:rPr>
    </w:lvl>
    <w:lvl w:ilvl="2" w:tplc="867A6D9C">
      <w:start w:val="1"/>
      <w:numFmt w:val="bullet"/>
      <w:lvlText w:val=""/>
      <w:lvlJc w:val="left"/>
      <w:pPr>
        <w:tabs>
          <w:tab w:val="num" w:pos="2160"/>
        </w:tabs>
        <w:ind w:left="2160" w:hanging="360"/>
      </w:pPr>
      <w:rPr>
        <w:rFonts w:ascii="Wingdings" w:hAnsi="Wingdings"/>
      </w:rPr>
    </w:lvl>
    <w:lvl w:ilvl="3" w:tplc="8CD66BE8">
      <w:start w:val="1"/>
      <w:numFmt w:val="bullet"/>
      <w:lvlText w:val=""/>
      <w:lvlJc w:val="left"/>
      <w:pPr>
        <w:tabs>
          <w:tab w:val="num" w:pos="2880"/>
        </w:tabs>
        <w:ind w:left="2880" w:hanging="360"/>
      </w:pPr>
      <w:rPr>
        <w:rFonts w:ascii="Symbol" w:hAnsi="Symbol"/>
      </w:rPr>
    </w:lvl>
    <w:lvl w:ilvl="4" w:tplc="3454F2AC">
      <w:start w:val="1"/>
      <w:numFmt w:val="bullet"/>
      <w:lvlText w:val="o"/>
      <w:lvlJc w:val="left"/>
      <w:pPr>
        <w:tabs>
          <w:tab w:val="num" w:pos="3600"/>
        </w:tabs>
        <w:ind w:left="3600" w:hanging="360"/>
      </w:pPr>
      <w:rPr>
        <w:rFonts w:ascii="Courier New" w:hAnsi="Courier New"/>
      </w:rPr>
    </w:lvl>
    <w:lvl w:ilvl="5" w:tplc="71DA2CCA">
      <w:start w:val="1"/>
      <w:numFmt w:val="bullet"/>
      <w:lvlText w:val=""/>
      <w:lvlJc w:val="left"/>
      <w:pPr>
        <w:tabs>
          <w:tab w:val="num" w:pos="4320"/>
        </w:tabs>
        <w:ind w:left="4320" w:hanging="360"/>
      </w:pPr>
      <w:rPr>
        <w:rFonts w:ascii="Wingdings" w:hAnsi="Wingdings"/>
      </w:rPr>
    </w:lvl>
    <w:lvl w:ilvl="6" w:tplc="9378E528">
      <w:start w:val="1"/>
      <w:numFmt w:val="bullet"/>
      <w:lvlText w:val=""/>
      <w:lvlJc w:val="left"/>
      <w:pPr>
        <w:tabs>
          <w:tab w:val="num" w:pos="5040"/>
        </w:tabs>
        <w:ind w:left="5040" w:hanging="360"/>
      </w:pPr>
      <w:rPr>
        <w:rFonts w:ascii="Symbol" w:hAnsi="Symbol"/>
      </w:rPr>
    </w:lvl>
    <w:lvl w:ilvl="7" w:tplc="C5B8B106">
      <w:start w:val="1"/>
      <w:numFmt w:val="bullet"/>
      <w:lvlText w:val="o"/>
      <w:lvlJc w:val="left"/>
      <w:pPr>
        <w:tabs>
          <w:tab w:val="num" w:pos="5760"/>
        </w:tabs>
        <w:ind w:left="5760" w:hanging="360"/>
      </w:pPr>
      <w:rPr>
        <w:rFonts w:ascii="Courier New" w:hAnsi="Courier New"/>
      </w:rPr>
    </w:lvl>
    <w:lvl w:ilvl="8" w:tplc="CA2EC8B2">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21E82082">
      <w:start w:val="1"/>
      <w:numFmt w:val="bullet"/>
      <w:lvlText w:val=""/>
      <w:lvlJc w:val="left"/>
      <w:pPr>
        <w:ind w:left="720" w:hanging="360"/>
      </w:pPr>
      <w:rPr>
        <w:rFonts w:ascii="Symbol" w:hAnsi="Symbol"/>
      </w:rPr>
    </w:lvl>
    <w:lvl w:ilvl="1" w:tplc="6BDA0D26">
      <w:start w:val="1"/>
      <w:numFmt w:val="bullet"/>
      <w:lvlText w:val="o"/>
      <w:lvlJc w:val="left"/>
      <w:pPr>
        <w:tabs>
          <w:tab w:val="num" w:pos="1440"/>
        </w:tabs>
        <w:ind w:left="1440" w:hanging="360"/>
      </w:pPr>
      <w:rPr>
        <w:rFonts w:ascii="Courier New" w:hAnsi="Courier New"/>
      </w:rPr>
    </w:lvl>
    <w:lvl w:ilvl="2" w:tplc="E466E15A">
      <w:start w:val="1"/>
      <w:numFmt w:val="bullet"/>
      <w:lvlText w:val=""/>
      <w:lvlJc w:val="left"/>
      <w:pPr>
        <w:tabs>
          <w:tab w:val="num" w:pos="2160"/>
        </w:tabs>
        <w:ind w:left="2160" w:hanging="360"/>
      </w:pPr>
      <w:rPr>
        <w:rFonts w:ascii="Wingdings" w:hAnsi="Wingdings"/>
      </w:rPr>
    </w:lvl>
    <w:lvl w:ilvl="3" w:tplc="BF9E9B0A">
      <w:start w:val="1"/>
      <w:numFmt w:val="bullet"/>
      <w:lvlText w:val=""/>
      <w:lvlJc w:val="left"/>
      <w:pPr>
        <w:tabs>
          <w:tab w:val="num" w:pos="2880"/>
        </w:tabs>
        <w:ind w:left="2880" w:hanging="360"/>
      </w:pPr>
      <w:rPr>
        <w:rFonts w:ascii="Symbol" w:hAnsi="Symbol"/>
      </w:rPr>
    </w:lvl>
    <w:lvl w:ilvl="4" w:tplc="621C504A">
      <w:start w:val="1"/>
      <w:numFmt w:val="bullet"/>
      <w:lvlText w:val="o"/>
      <w:lvlJc w:val="left"/>
      <w:pPr>
        <w:tabs>
          <w:tab w:val="num" w:pos="3600"/>
        </w:tabs>
        <w:ind w:left="3600" w:hanging="360"/>
      </w:pPr>
      <w:rPr>
        <w:rFonts w:ascii="Courier New" w:hAnsi="Courier New"/>
      </w:rPr>
    </w:lvl>
    <w:lvl w:ilvl="5" w:tplc="A102763A">
      <w:start w:val="1"/>
      <w:numFmt w:val="bullet"/>
      <w:lvlText w:val=""/>
      <w:lvlJc w:val="left"/>
      <w:pPr>
        <w:tabs>
          <w:tab w:val="num" w:pos="4320"/>
        </w:tabs>
        <w:ind w:left="4320" w:hanging="360"/>
      </w:pPr>
      <w:rPr>
        <w:rFonts w:ascii="Wingdings" w:hAnsi="Wingdings"/>
      </w:rPr>
    </w:lvl>
    <w:lvl w:ilvl="6" w:tplc="F1E8DF68">
      <w:start w:val="1"/>
      <w:numFmt w:val="bullet"/>
      <w:lvlText w:val=""/>
      <w:lvlJc w:val="left"/>
      <w:pPr>
        <w:tabs>
          <w:tab w:val="num" w:pos="5040"/>
        </w:tabs>
        <w:ind w:left="5040" w:hanging="360"/>
      </w:pPr>
      <w:rPr>
        <w:rFonts w:ascii="Symbol" w:hAnsi="Symbol"/>
      </w:rPr>
    </w:lvl>
    <w:lvl w:ilvl="7" w:tplc="2B98C1C6">
      <w:start w:val="1"/>
      <w:numFmt w:val="bullet"/>
      <w:lvlText w:val="o"/>
      <w:lvlJc w:val="left"/>
      <w:pPr>
        <w:tabs>
          <w:tab w:val="num" w:pos="5760"/>
        </w:tabs>
        <w:ind w:left="5760" w:hanging="360"/>
      </w:pPr>
      <w:rPr>
        <w:rFonts w:ascii="Courier New" w:hAnsi="Courier New"/>
      </w:rPr>
    </w:lvl>
    <w:lvl w:ilvl="8" w:tplc="7C649472">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4798F416">
      <w:start w:val="1"/>
      <w:numFmt w:val="bullet"/>
      <w:lvlText w:val=""/>
      <w:lvlJc w:val="left"/>
      <w:pPr>
        <w:ind w:left="720" w:hanging="360"/>
      </w:pPr>
      <w:rPr>
        <w:rFonts w:ascii="Symbol" w:hAnsi="Symbol"/>
      </w:rPr>
    </w:lvl>
    <w:lvl w:ilvl="1" w:tplc="B12C77CA">
      <w:start w:val="1"/>
      <w:numFmt w:val="bullet"/>
      <w:lvlText w:val="o"/>
      <w:lvlJc w:val="left"/>
      <w:pPr>
        <w:tabs>
          <w:tab w:val="num" w:pos="1440"/>
        </w:tabs>
        <w:ind w:left="1440" w:hanging="360"/>
      </w:pPr>
      <w:rPr>
        <w:rFonts w:ascii="Courier New" w:hAnsi="Courier New"/>
      </w:rPr>
    </w:lvl>
    <w:lvl w:ilvl="2" w:tplc="EEC6B306">
      <w:start w:val="1"/>
      <w:numFmt w:val="bullet"/>
      <w:lvlText w:val=""/>
      <w:lvlJc w:val="left"/>
      <w:pPr>
        <w:tabs>
          <w:tab w:val="num" w:pos="2160"/>
        </w:tabs>
        <w:ind w:left="2160" w:hanging="360"/>
      </w:pPr>
      <w:rPr>
        <w:rFonts w:ascii="Wingdings" w:hAnsi="Wingdings"/>
      </w:rPr>
    </w:lvl>
    <w:lvl w:ilvl="3" w:tplc="67EAE41A">
      <w:start w:val="1"/>
      <w:numFmt w:val="bullet"/>
      <w:lvlText w:val=""/>
      <w:lvlJc w:val="left"/>
      <w:pPr>
        <w:tabs>
          <w:tab w:val="num" w:pos="2880"/>
        </w:tabs>
        <w:ind w:left="2880" w:hanging="360"/>
      </w:pPr>
      <w:rPr>
        <w:rFonts w:ascii="Symbol" w:hAnsi="Symbol"/>
      </w:rPr>
    </w:lvl>
    <w:lvl w:ilvl="4" w:tplc="5898408E">
      <w:start w:val="1"/>
      <w:numFmt w:val="bullet"/>
      <w:lvlText w:val="o"/>
      <w:lvlJc w:val="left"/>
      <w:pPr>
        <w:tabs>
          <w:tab w:val="num" w:pos="3600"/>
        </w:tabs>
        <w:ind w:left="3600" w:hanging="360"/>
      </w:pPr>
      <w:rPr>
        <w:rFonts w:ascii="Courier New" w:hAnsi="Courier New"/>
      </w:rPr>
    </w:lvl>
    <w:lvl w:ilvl="5" w:tplc="F2703C82">
      <w:start w:val="1"/>
      <w:numFmt w:val="bullet"/>
      <w:lvlText w:val=""/>
      <w:lvlJc w:val="left"/>
      <w:pPr>
        <w:tabs>
          <w:tab w:val="num" w:pos="4320"/>
        </w:tabs>
        <w:ind w:left="4320" w:hanging="360"/>
      </w:pPr>
      <w:rPr>
        <w:rFonts w:ascii="Wingdings" w:hAnsi="Wingdings"/>
      </w:rPr>
    </w:lvl>
    <w:lvl w:ilvl="6" w:tplc="9EA22404">
      <w:start w:val="1"/>
      <w:numFmt w:val="bullet"/>
      <w:lvlText w:val=""/>
      <w:lvlJc w:val="left"/>
      <w:pPr>
        <w:tabs>
          <w:tab w:val="num" w:pos="5040"/>
        </w:tabs>
        <w:ind w:left="5040" w:hanging="360"/>
      </w:pPr>
      <w:rPr>
        <w:rFonts w:ascii="Symbol" w:hAnsi="Symbol"/>
      </w:rPr>
    </w:lvl>
    <w:lvl w:ilvl="7" w:tplc="0878454E">
      <w:start w:val="1"/>
      <w:numFmt w:val="bullet"/>
      <w:lvlText w:val="o"/>
      <w:lvlJc w:val="left"/>
      <w:pPr>
        <w:tabs>
          <w:tab w:val="num" w:pos="5760"/>
        </w:tabs>
        <w:ind w:left="5760" w:hanging="360"/>
      </w:pPr>
      <w:rPr>
        <w:rFonts w:ascii="Courier New" w:hAnsi="Courier New"/>
      </w:rPr>
    </w:lvl>
    <w:lvl w:ilvl="8" w:tplc="0EC26E7C">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D75A4132">
      <w:start w:val="1"/>
      <w:numFmt w:val="bullet"/>
      <w:lvlText w:val=""/>
      <w:lvlJc w:val="left"/>
      <w:pPr>
        <w:ind w:left="720" w:hanging="360"/>
      </w:pPr>
      <w:rPr>
        <w:rFonts w:ascii="Symbol" w:hAnsi="Symbol"/>
      </w:rPr>
    </w:lvl>
    <w:lvl w:ilvl="1" w:tplc="98D47284">
      <w:start w:val="1"/>
      <w:numFmt w:val="bullet"/>
      <w:lvlText w:val="o"/>
      <w:lvlJc w:val="left"/>
      <w:pPr>
        <w:tabs>
          <w:tab w:val="num" w:pos="1440"/>
        </w:tabs>
        <w:ind w:left="1440" w:hanging="360"/>
      </w:pPr>
      <w:rPr>
        <w:rFonts w:ascii="Courier New" w:hAnsi="Courier New"/>
      </w:rPr>
    </w:lvl>
    <w:lvl w:ilvl="2" w:tplc="BA1AF5AA">
      <w:start w:val="1"/>
      <w:numFmt w:val="bullet"/>
      <w:lvlText w:val=""/>
      <w:lvlJc w:val="left"/>
      <w:pPr>
        <w:tabs>
          <w:tab w:val="num" w:pos="2160"/>
        </w:tabs>
        <w:ind w:left="2160" w:hanging="360"/>
      </w:pPr>
      <w:rPr>
        <w:rFonts w:ascii="Wingdings" w:hAnsi="Wingdings"/>
      </w:rPr>
    </w:lvl>
    <w:lvl w:ilvl="3" w:tplc="177A276A">
      <w:start w:val="1"/>
      <w:numFmt w:val="bullet"/>
      <w:lvlText w:val=""/>
      <w:lvlJc w:val="left"/>
      <w:pPr>
        <w:tabs>
          <w:tab w:val="num" w:pos="2880"/>
        </w:tabs>
        <w:ind w:left="2880" w:hanging="360"/>
      </w:pPr>
      <w:rPr>
        <w:rFonts w:ascii="Symbol" w:hAnsi="Symbol"/>
      </w:rPr>
    </w:lvl>
    <w:lvl w:ilvl="4" w:tplc="631242E6">
      <w:start w:val="1"/>
      <w:numFmt w:val="bullet"/>
      <w:lvlText w:val="o"/>
      <w:lvlJc w:val="left"/>
      <w:pPr>
        <w:tabs>
          <w:tab w:val="num" w:pos="3600"/>
        </w:tabs>
        <w:ind w:left="3600" w:hanging="360"/>
      </w:pPr>
      <w:rPr>
        <w:rFonts w:ascii="Courier New" w:hAnsi="Courier New"/>
      </w:rPr>
    </w:lvl>
    <w:lvl w:ilvl="5" w:tplc="C804B9DC">
      <w:start w:val="1"/>
      <w:numFmt w:val="bullet"/>
      <w:lvlText w:val=""/>
      <w:lvlJc w:val="left"/>
      <w:pPr>
        <w:tabs>
          <w:tab w:val="num" w:pos="4320"/>
        </w:tabs>
        <w:ind w:left="4320" w:hanging="360"/>
      </w:pPr>
      <w:rPr>
        <w:rFonts w:ascii="Wingdings" w:hAnsi="Wingdings"/>
      </w:rPr>
    </w:lvl>
    <w:lvl w:ilvl="6" w:tplc="D03C1AE0">
      <w:start w:val="1"/>
      <w:numFmt w:val="bullet"/>
      <w:lvlText w:val=""/>
      <w:lvlJc w:val="left"/>
      <w:pPr>
        <w:tabs>
          <w:tab w:val="num" w:pos="5040"/>
        </w:tabs>
        <w:ind w:left="5040" w:hanging="360"/>
      </w:pPr>
      <w:rPr>
        <w:rFonts w:ascii="Symbol" w:hAnsi="Symbol"/>
      </w:rPr>
    </w:lvl>
    <w:lvl w:ilvl="7" w:tplc="8D4C4396">
      <w:start w:val="1"/>
      <w:numFmt w:val="bullet"/>
      <w:lvlText w:val="o"/>
      <w:lvlJc w:val="left"/>
      <w:pPr>
        <w:tabs>
          <w:tab w:val="num" w:pos="5760"/>
        </w:tabs>
        <w:ind w:left="5760" w:hanging="360"/>
      </w:pPr>
      <w:rPr>
        <w:rFonts w:ascii="Courier New" w:hAnsi="Courier New"/>
      </w:rPr>
    </w:lvl>
    <w:lvl w:ilvl="8" w:tplc="40BCFA64">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4814A91E">
      <w:start w:val="1"/>
      <w:numFmt w:val="bullet"/>
      <w:lvlText w:val=""/>
      <w:lvlJc w:val="left"/>
      <w:pPr>
        <w:ind w:left="720" w:hanging="360"/>
      </w:pPr>
      <w:rPr>
        <w:rFonts w:ascii="Symbol" w:hAnsi="Symbol"/>
      </w:rPr>
    </w:lvl>
    <w:lvl w:ilvl="1" w:tplc="6C96134A">
      <w:start w:val="1"/>
      <w:numFmt w:val="bullet"/>
      <w:lvlText w:val="o"/>
      <w:lvlJc w:val="left"/>
      <w:pPr>
        <w:tabs>
          <w:tab w:val="num" w:pos="1440"/>
        </w:tabs>
        <w:ind w:left="1440" w:hanging="360"/>
      </w:pPr>
      <w:rPr>
        <w:rFonts w:ascii="Courier New" w:hAnsi="Courier New"/>
      </w:rPr>
    </w:lvl>
    <w:lvl w:ilvl="2" w:tplc="76CAA698">
      <w:start w:val="1"/>
      <w:numFmt w:val="bullet"/>
      <w:lvlText w:val=""/>
      <w:lvlJc w:val="left"/>
      <w:pPr>
        <w:tabs>
          <w:tab w:val="num" w:pos="2160"/>
        </w:tabs>
        <w:ind w:left="2160" w:hanging="360"/>
      </w:pPr>
      <w:rPr>
        <w:rFonts w:ascii="Wingdings" w:hAnsi="Wingdings"/>
      </w:rPr>
    </w:lvl>
    <w:lvl w:ilvl="3" w:tplc="AC887B3E">
      <w:start w:val="1"/>
      <w:numFmt w:val="bullet"/>
      <w:lvlText w:val=""/>
      <w:lvlJc w:val="left"/>
      <w:pPr>
        <w:tabs>
          <w:tab w:val="num" w:pos="2880"/>
        </w:tabs>
        <w:ind w:left="2880" w:hanging="360"/>
      </w:pPr>
      <w:rPr>
        <w:rFonts w:ascii="Symbol" w:hAnsi="Symbol"/>
      </w:rPr>
    </w:lvl>
    <w:lvl w:ilvl="4" w:tplc="706AF9AA">
      <w:start w:val="1"/>
      <w:numFmt w:val="bullet"/>
      <w:lvlText w:val="o"/>
      <w:lvlJc w:val="left"/>
      <w:pPr>
        <w:tabs>
          <w:tab w:val="num" w:pos="3600"/>
        </w:tabs>
        <w:ind w:left="3600" w:hanging="360"/>
      </w:pPr>
      <w:rPr>
        <w:rFonts w:ascii="Courier New" w:hAnsi="Courier New"/>
      </w:rPr>
    </w:lvl>
    <w:lvl w:ilvl="5" w:tplc="A7AAB2C0">
      <w:start w:val="1"/>
      <w:numFmt w:val="bullet"/>
      <w:lvlText w:val=""/>
      <w:lvlJc w:val="left"/>
      <w:pPr>
        <w:tabs>
          <w:tab w:val="num" w:pos="4320"/>
        </w:tabs>
        <w:ind w:left="4320" w:hanging="360"/>
      </w:pPr>
      <w:rPr>
        <w:rFonts w:ascii="Wingdings" w:hAnsi="Wingdings"/>
      </w:rPr>
    </w:lvl>
    <w:lvl w:ilvl="6" w:tplc="EC8E8C28">
      <w:start w:val="1"/>
      <w:numFmt w:val="bullet"/>
      <w:lvlText w:val=""/>
      <w:lvlJc w:val="left"/>
      <w:pPr>
        <w:tabs>
          <w:tab w:val="num" w:pos="5040"/>
        </w:tabs>
        <w:ind w:left="5040" w:hanging="360"/>
      </w:pPr>
      <w:rPr>
        <w:rFonts w:ascii="Symbol" w:hAnsi="Symbol"/>
      </w:rPr>
    </w:lvl>
    <w:lvl w:ilvl="7" w:tplc="4094FE3A">
      <w:start w:val="1"/>
      <w:numFmt w:val="bullet"/>
      <w:lvlText w:val="o"/>
      <w:lvlJc w:val="left"/>
      <w:pPr>
        <w:tabs>
          <w:tab w:val="num" w:pos="5760"/>
        </w:tabs>
        <w:ind w:left="5760" w:hanging="360"/>
      </w:pPr>
      <w:rPr>
        <w:rFonts w:ascii="Courier New" w:hAnsi="Courier New"/>
      </w:rPr>
    </w:lvl>
    <w:lvl w:ilvl="8" w:tplc="BEB0DD70">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BC3E44A4">
      <w:start w:val="1"/>
      <w:numFmt w:val="bullet"/>
      <w:lvlText w:val=""/>
      <w:lvlJc w:val="left"/>
      <w:pPr>
        <w:ind w:left="720" w:hanging="360"/>
      </w:pPr>
      <w:rPr>
        <w:rFonts w:ascii="Symbol" w:hAnsi="Symbol"/>
      </w:rPr>
    </w:lvl>
    <w:lvl w:ilvl="1" w:tplc="A6E890E6">
      <w:start w:val="1"/>
      <w:numFmt w:val="bullet"/>
      <w:lvlText w:val="o"/>
      <w:lvlJc w:val="left"/>
      <w:pPr>
        <w:tabs>
          <w:tab w:val="num" w:pos="1440"/>
        </w:tabs>
        <w:ind w:left="1440" w:hanging="360"/>
      </w:pPr>
      <w:rPr>
        <w:rFonts w:ascii="Courier New" w:hAnsi="Courier New"/>
      </w:rPr>
    </w:lvl>
    <w:lvl w:ilvl="2" w:tplc="72F8199E">
      <w:start w:val="1"/>
      <w:numFmt w:val="bullet"/>
      <w:lvlText w:val=""/>
      <w:lvlJc w:val="left"/>
      <w:pPr>
        <w:tabs>
          <w:tab w:val="num" w:pos="2160"/>
        </w:tabs>
        <w:ind w:left="2160" w:hanging="360"/>
      </w:pPr>
      <w:rPr>
        <w:rFonts w:ascii="Wingdings" w:hAnsi="Wingdings"/>
      </w:rPr>
    </w:lvl>
    <w:lvl w:ilvl="3" w:tplc="2ACAE4D8">
      <w:start w:val="1"/>
      <w:numFmt w:val="bullet"/>
      <w:lvlText w:val=""/>
      <w:lvlJc w:val="left"/>
      <w:pPr>
        <w:tabs>
          <w:tab w:val="num" w:pos="2880"/>
        </w:tabs>
        <w:ind w:left="2880" w:hanging="360"/>
      </w:pPr>
      <w:rPr>
        <w:rFonts w:ascii="Symbol" w:hAnsi="Symbol"/>
      </w:rPr>
    </w:lvl>
    <w:lvl w:ilvl="4" w:tplc="E4E25B6C">
      <w:start w:val="1"/>
      <w:numFmt w:val="bullet"/>
      <w:lvlText w:val="o"/>
      <w:lvlJc w:val="left"/>
      <w:pPr>
        <w:tabs>
          <w:tab w:val="num" w:pos="3600"/>
        </w:tabs>
        <w:ind w:left="3600" w:hanging="360"/>
      </w:pPr>
      <w:rPr>
        <w:rFonts w:ascii="Courier New" w:hAnsi="Courier New"/>
      </w:rPr>
    </w:lvl>
    <w:lvl w:ilvl="5" w:tplc="B630DDF8">
      <w:start w:val="1"/>
      <w:numFmt w:val="bullet"/>
      <w:lvlText w:val=""/>
      <w:lvlJc w:val="left"/>
      <w:pPr>
        <w:tabs>
          <w:tab w:val="num" w:pos="4320"/>
        </w:tabs>
        <w:ind w:left="4320" w:hanging="360"/>
      </w:pPr>
      <w:rPr>
        <w:rFonts w:ascii="Wingdings" w:hAnsi="Wingdings"/>
      </w:rPr>
    </w:lvl>
    <w:lvl w:ilvl="6" w:tplc="2C4EF56A">
      <w:start w:val="1"/>
      <w:numFmt w:val="bullet"/>
      <w:lvlText w:val=""/>
      <w:lvlJc w:val="left"/>
      <w:pPr>
        <w:tabs>
          <w:tab w:val="num" w:pos="5040"/>
        </w:tabs>
        <w:ind w:left="5040" w:hanging="360"/>
      </w:pPr>
      <w:rPr>
        <w:rFonts w:ascii="Symbol" w:hAnsi="Symbol"/>
      </w:rPr>
    </w:lvl>
    <w:lvl w:ilvl="7" w:tplc="A260B3B0">
      <w:start w:val="1"/>
      <w:numFmt w:val="bullet"/>
      <w:lvlText w:val="o"/>
      <w:lvlJc w:val="left"/>
      <w:pPr>
        <w:tabs>
          <w:tab w:val="num" w:pos="5760"/>
        </w:tabs>
        <w:ind w:left="5760" w:hanging="360"/>
      </w:pPr>
      <w:rPr>
        <w:rFonts w:ascii="Courier New" w:hAnsi="Courier New"/>
      </w:rPr>
    </w:lvl>
    <w:lvl w:ilvl="8" w:tplc="FD8C8EC4">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D9FACE10">
      <w:start w:val="1"/>
      <w:numFmt w:val="bullet"/>
      <w:lvlText w:val=""/>
      <w:lvlJc w:val="left"/>
      <w:pPr>
        <w:ind w:left="720" w:hanging="360"/>
      </w:pPr>
      <w:rPr>
        <w:rFonts w:ascii="Symbol" w:hAnsi="Symbol"/>
      </w:rPr>
    </w:lvl>
    <w:lvl w:ilvl="1" w:tplc="B4EEB240">
      <w:start w:val="1"/>
      <w:numFmt w:val="bullet"/>
      <w:lvlText w:val="o"/>
      <w:lvlJc w:val="left"/>
      <w:pPr>
        <w:tabs>
          <w:tab w:val="num" w:pos="1440"/>
        </w:tabs>
        <w:ind w:left="1440" w:hanging="360"/>
      </w:pPr>
      <w:rPr>
        <w:rFonts w:ascii="Courier New" w:hAnsi="Courier New"/>
      </w:rPr>
    </w:lvl>
    <w:lvl w:ilvl="2" w:tplc="EED4EA02">
      <w:start w:val="1"/>
      <w:numFmt w:val="bullet"/>
      <w:lvlText w:val=""/>
      <w:lvlJc w:val="left"/>
      <w:pPr>
        <w:tabs>
          <w:tab w:val="num" w:pos="2160"/>
        </w:tabs>
        <w:ind w:left="2160" w:hanging="360"/>
      </w:pPr>
      <w:rPr>
        <w:rFonts w:ascii="Wingdings" w:hAnsi="Wingdings"/>
      </w:rPr>
    </w:lvl>
    <w:lvl w:ilvl="3" w:tplc="D14E30B8">
      <w:start w:val="1"/>
      <w:numFmt w:val="bullet"/>
      <w:lvlText w:val=""/>
      <w:lvlJc w:val="left"/>
      <w:pPr>
        <w:tabs>
          <w:tab w:val="num" w:pos="2880"/>
        </w:tabs>
        <w:ind w:left="2880" w:hanging="360"/>
      </w:pPr>
      <w:rPr>
        <w:rFonts w:ascii="Symbol" w:hAnsi="Symbol"/>
      </w:rPr>
    </w:lvl>
    <w:lvl w:ilvl="4" w:tplc="4BDCAAA4">
      <w:start w:val="1"/>
      <w:numFmt w:val="bullet"/>
      <w:lvlText w:val="o"/>
      <w:lvlJc w:val="left"/>
      <w:pPr>
        <w:tabs>
          <w:tab w:val="num" w:pos="3600"/>
        </w:tabs>
        <w:ind w:left="3600" w:hanging="360"/>
      </w:pPr>
      <w:rPr>
        <w:rFonts w:ascii="Courier New" w:hAnsi="Courier New"/>
      </w:rPr>
    </w:lvl>
    <w:lvl w:ilvl="5" w:tplc="E90AC158">
      <w:start w:val="1"/>
      <w:numFmt w:val="bullet"/>
      <w:lvlText w:val=""/>
      <w:lvlJc w:val="left"/>
      <w:pPr>
        <w:tabs>
          <w:tab w:val="num" w:pos="4320"/>
        </w:tabs>
        <w:ind w:left="4320" w:hanging="360"/>
      </w:pPr>
      <w:rPr>
        <w:rFonts w:ascii="Wingdings" w:hAnsi="Wingdings"/>
      </w:rPr>
    </w:lvl>
    <w:lvl w:ilvl="6" w:tplc="D2824FFE">
      <w:start w:val="1"/>
      <w:numFmt w:val="bullet"/>
      <w:lvlText w:val=""/>
      <w:lvlJc w:val="left"/>
      <w:pPr>
        <w:tabs>
          <w:tab w:val="num" w:pos="5040"/>
        </w:tabs>
        <w:ind w:left="5040" w:hanging="360"/>
      </w:pPr>
      <w:rPr>
        <w:rFonts w:ascii="Symbol" w:hAnsi="Symbol"/>
      </w:rPr>
    </w:lvl>
    <w:lvl w:ilvl="7" w:tplc="35D203DC">
      <w:start w:val="1"/>
      <w:numFmt w:val="bullet"/>
      <w:lvlText w:val="o"/>
      <w:lvlJc w:val="left"/>
      <w:pPr>
        <w:tabs>
          <w:tab w:val="num" w:pos="5760"/>
        </w:tabs>
        <w:ind w:left="5760" w:hanging="360"/>
      </w:pPr>
      <w:rPr>
        <w:rFonts w:ascii="Courier New" w:hAnsi="Courier New"/>
      </w:rPr>
    </w:lvl>
    <w:lvl w:ilvl="8" w:tplc="884437B4">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D"/>
    <w:multiLevelType w:val="hybridMultilevel"/>
    <w:tmpl w:val="0000000D"/>
    <w:lvl w:ilvl="0" w:tplc="233C2C80">
      <w:start w:val="1"/>
      <w:numFmt w:val="bullet"/>
      <w:lvlText w:val=""/>
      <w:lvlJc w:val="left"/>
      <w:pPr>
        <w:ind w:left="720" w:hanging="360"/>
      </w:pPr>
      <w:rPr>
        <w:rFonts w:ascii="Symbol" w:hAnsi="Symbol"/>
      </w:rPr>
    </w:lvl>
    <w:lvl w:ilvl="1" w:tplc="858CD644">
      <w:start w:val="1"/>
      <w:numFmt w:val="bullet"/>
      <w:lvlText w:val="o"/>
      <w:lvlJc w:val="left"/>
      <w:pPr>
        <w:tabs>
          <w:tab w:val="num" w:pos="1440"/>
        </w:tabs>
        <w:ind w:left="1440" w:hanging="360"/>
      </w:pPr>
      <w:rPr>
        <w:rFonts w:ascii="Courier New" w:hAnsi="Courier New"/>
      </w:rPr>
    </w:lvl>
    <w:lvl w:ilvl="2" w:tplc="A0461644">
      <w:start w:val="1"/>
      <w:numFmt w:val="bullet"/>
      <w:lvlText w:val=""/>
      <w:lvlJc w:val="left"/>
      <w:pPr>
        <w:tabs>
          <w:tab w:val="num" w:pos="2160"/>
        </w:tabs>
        <w:ind w:left="2160" w:hanging="360"/>
      </w:pPr>
      <w:rPr>
        <w:rFonts w:ascii="Wingdings" w:hAnsi="Wingdings"/>
      </w:rPr>
    </w:lvl>
    <w:lvl w:ilvl="3" w:tplc="802A2B32">
      <w:start w:val="1"/>
      <w:numFmt w:val="bullet"/>
      <w:lvlText w:val=""/>
      <w:lvlJc w:val="left"/>
      <w:pPr>
        <w:tabs>
          <w:tab w:val="num" w:pos="2880"/>
        </w:tabs>
        <w:ind w:left="2880" w:hanging="360"/>
      </w:pPr>
      <w:rPr>
        <w:rFonts w:ascii="Symbol" w:hAnsi="Symbol"/>
      </w:rPr>
    </w:lvl>
    <w:lvl w:ilvl="4" w:tplc="9552FACA">
      <w:start w:val="1"/>
      <w:numFmt w:val="bullet"/>
      <w:lvlText w:val="o"/>
      <w:lvlJc w:val="left"/>
      <w:pPr>
        <w:tabs>
          <w:tab w:val="num" w:pos="3600"/>
        </w:tabs>
        <w:ind w:left="3600" w:hanging="360"/>
      </w:pPr>
      <w:rPr>
        <w:rFonts w:ascii="Courier New" w:hAnsi="Courier New"/>
      </w:rPr>
    </w:lvl>
    <w:lvl w:ilvl="5" w:tplc="CDFCCE3E">
      <w:start w:val="1"/>
      <w:numFmt w:val="bullet"/>
      <w:lvlText w:val=""/>
      <w:lvlJc w:val="left"/>
      <w:pPr>
        <w:tabs>
          <w:tab w:val="num" w:pos="4320"/>
        </w:tabs>
        <w:ind w:left="4320" w:hanging="360"/>
      </w:pPr>
      <w:rPr>
        <w:rFonts w:ascii="Wingdings" w:hAnsi="Wingdings"/>
      </w:rPr>
    </w:lvl>
    <w:lvl w:ilvl="6" w:tplc="CA3AB7E2">
      <w:start w:val="1"/>
      <w:numFmt w:val="bullet"/>
      <w:lvlText w:val=""/>
      <w:lvlJc w:val="left"/>
      <w:pPr>
        <w:tabs>
          <w:tab w:val="num" w:pos="5040"/>
        </w:tabs>
        <w:ind w:left="5040" w:hanging="360"/>
      </w:pPr>
      <w:rPr>
        <w:rFonts w:ascii="Symbol" w:hAnsi="Symbol"/>
      </w:rPr>
    </w:lvl>
    <w:lvl w:ilvl="7" w:tplc="EAD8F44A">
      <w:start w:val="1"/>
      <w:numFmt w:val="bullet"/>
      <w:lvlText w:val="o"/>
      <w:lvlJc w:val="left"/>
      <w:pPr>
        <w:tabs>
          <w:tab w:val="num" w:pos="5760"/>
        </w:tabs>
        <w:ind w:left="5760" w:hanging="360"/>
      </w:pPr>
      <w:rPr>
        <w:rFonts w:ascii="Courier New" w:hAnsi="Courier New"/>
      </w:rPr>
    </w:lvl>
    <w:lvl w:ilvl="8" w:tplc="3A368066">
      <w:start w:val="1"/>
      <w:numFmt w:val="bullet"/>
      <w:lvlText w:val=""/>
      <w:lvlJc w:val="left"/>
      <w:pPr>
        <w:tabs>
          <w:tab w:val="num" w:pos="6480"/>
        </w:tabs>
        <w:ind w:left="6480" w:hanging="360"/>
      </w:pPr>
      <w:rPr>
        <w:rFonts w:ascii="Wingdings" w:hAnsi="Wingdings"/>
      </w:rPr>
    </w:lvl>
  </w:abstractNum>
  <w:num w:numId="1" w16cid:durableId="883950288">
    <w:abstractNumId w:val="0"/>
  </w:num>
  <w:num w:numId="2" w16cid:durableId="647517174">
    <w:abstractNumId w:val="1"/>
  </w:num>
  <w:num w:numId="3" w16cid:durableId="1800151847">
    <w:abstractNumId w:val="2"/>
  </w:num>
  <w:num w:numId="4" w16cid:durableId="542594278">
    <w:abstractNumId w:val="3"/>
  </w:num>
  <w:num w:numId="5" w16cid:durableId="361708963">
    <w:abstractNumId w:val="4"/>
  </w:num>
  <w:num w:numId="6" w16cid:durableId="1405760739">
    <w:abstractNumId w:val="5"/>
  </w:num>
  <w:num w:numId="7" w16cid:durableId="6904729">
    <w:abstractNumId w:val="6"/>
  </w:num>
  <w:num w:numId="8" w16cid:durableId="195654490">
    <w:abstractNumId w:val="7"/>
  </w:num>
  <w:num w:numId="9" w16cid:durableId="2054309897">
    <w:abstractNumId w:val="8"/>
  </w:num>
  <w:num w:numId="10" w16cid:durableId="197133493">
    <w:abstractNumId w:val="9"/>
  </w:num>
  <w:num w:numId="11" w16cid:durableId="1863007343">
    <w:abstractNumId w:val="10"/>
  </w:num>
  <w:num w:numId="12" w16cid:durableId="1365473727">
    <w:abstractNumId w:val="11"/>
  </w:num>
  <w:num w:numId="13" w16cid:durableId="174583740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TrueTypeFonts/>
  <w:proofState w:spelling="clean" w:grammar="clean"/>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113C02"/>
    <w:rsid w:val="00113C02"/>
    <w:rsid w:val="001B4439"/>
    <w:rsid w:val="00374744"/>
    <w:rsid w:val="004B384C"/>
    <w:rsid w:val="005410EB"/>
    <w:rsid w:val="006B61FB"/>
    <w:rsid w:val="00790F12"/>
    <w:rsid w:val="008C7460"/>
    <w:rsid w:val="008F24C2"/>
    <w:rsid w:val="00AA2AF7"/>
    <w:rsid w:val="00BA3B6C"/>
    <w:rsid w:val="00D71F7E"/>
    <w:rsid w:val="00EF29A0"/>
    <w:rsid w:val="00F55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6DE45"/>
  <w15:docId w15:val="{8C2BDC4F-3D01-45D1-B847-8C7D5F2BC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260" w:lineRule="atLeast"/>
    </w:pPr>
    <w:rPr>
      <w:color w:val="4A4A4A"/>
    </w:rPr>
  </w:style>
  <w:style w:type="character" w:customStyle="1" w:styleId="divdocumentdivleftrightemptybox">
    <w:name w:val="div_document_div_leftrightemptybox"/>
    <w:basedOn w:val="DefaultParagraphFont"/>
    <w:rPr>
      <w:shd w:val="clear" w:color="auto" w:fill="FACD05"/>
    </w:rPr>
  </w:style>
  <w:style w:type="character" w:customStyle="1" w:styleId="left-box">
    <w:name w:val="left-box"/>
    <w:basedOn w:val="DefaultParagraphFont"/>
  </w:style>
  <w:style w:type="paragraph" w:customStyle="1" w:styleId="divdocumentdivtopsectionsection">
    <w:name w:val="div_document_div_topsection_section"/>
    <w:basedOn w:val="Normal"/>
  </w:style>
  <w:style w:type="paragraph" w:customStyle="1" w:styleId="divdocumentdivparagraph">
    <w:name w:val="div_document_div_paragraph"/>
    <w:basedOn w:val="Normal"/>
  </w:style>
  <w:style w:type="paragraph" w:customStyle="1" w:styleId="divname">
    <w:name w:val="div_name"/>
    <w:basedOn w:val="div"/>
    <w:pPr>
      <w:spacing w:line="400" w:lineRule="atLeast"/>
    </w:pPr>
    <w:rPr>
      <w:sz w:val="32"/>
      <w:szCs w:val="32"/>
    </w:rPr>
  </w:style>
  <w:style w:type="paragraph" w:customStyle="1" w:styleId="div">
    <w:name w:val="div"/>
    <w:basedOn w:val="Normal"/>
  </w:style>
  <w:style w:type="character" w:customStyle="1" w:styleId="span">
    <w:name w:val="span"/>
    <w:basedOn w:val="DefaultParagraphFont"/>
    <w:rPr>
      <w:sz w:val="24"/>
      <w:szCs w:val="24"/>
      <w:bdr w:val="none" w:sz="0" w:space="0" w:color="auto"/>
      <w:vertAlign w:val="baseline"/>
    </w:rPr>
  </w:style>
  <w:style w:type="character" w:customStyle="1" w:styleId="divCharacter">
    <w:name w:val="div Character"/>
    <w:basedOn w:val="DefaultParagraphFont"/>
    <w:rPr>
      <w:sz w:val="24"/>
      <w:szCs w:val="24"/>
      <w:bdr w:val="none" w:sz="0" w:space="0" w:color="auto"/>
      <w:vertAlign w:val="baseline"/>
    </w:rPr>
  </w:style>
  <w:style w:type="character" w:customStyle="1" w:styleId="divdocumentdivmidemptybox">
    <w:name w:val="div_document_div_midemptybox"/>
    <w:basedOn w:val="DefaultParagraphFont"/>
  </w:style>
  <w:style w:type="paragraph" w:customStyle="1" w:styleId="divdocumentdivmidemptyboxParagraph">
    <w:name w:val="div_document_div_midemptybox Paragraph"/>
    <w:basedOn w:val="Normal"/>
  </w:style>
  <w:style w:type="character" w:customStyle="1" w:styleId="right-box">
    <w:name w:val="right-box"/>
    <w:basedOn w:val="DefaultParagraphFont"/>
  </w:style>
  <w:style w:type="paragraph" w:customStyle="1" w:styleId="divaddress">
    <w:name w:val="div_address"/>
    <w:basedOn w:val="div"/>
    <w:pPr>
      <w:spacing w:line="260" w:lineRule="atLeast"/>
    </w:pPr>
    <w:rPr>
      <w:sz w:val="18"/>
      <w:szCs w:val="18"/>
    </w:rPr>
  </w:style>
  <w:style w:type="character" w:customStyle="1" w:styleId="documenttxtBold">
    <w:name w:val="document_txtBold"/>
    <w:basedOn w:val="DefaultParagraphFont"/>
    <w:rPr>
      <w:b/>
      <w:bCs/>
    </w:rPr>
  </w:style>
  <w:style w:type="character" w:customStyle="1" w:styleId="documentbeforecolonspace">
    <w:name w:val="document_beforecolonspace"/>
    <w:basedOn w:val="DefaultParagraphFont"/>
    <w:rPr>
      <w:vanish/>
    </w:rPr>
  </w:style>
  <w:style w:type="character" w:customStyle="1" w:styleId="divaddresstxtBoldfield">
    <w:name w:val="div_address_txtBold + field"/>
    <w:basedOn w:val="DefaultParagraphFont"/>
  </w:style>
  <w:style w:type="character" w:customStyle="1" w:styleId="documentzipprefix">
    <w:name w:val="document_zipprefix"/>
    <w:basedOn w:val="DefaultParagraphFont"/>
    <w:rPr>
      <w:vanish/>
    </w:rPr>
  </w:style>
  <w:style w:type="paragraph" w:customStyle="1" w:styleId="documentzipsuffix">
    <w:name w:val="document_zipsuffix"/>
    <w:basedOn w:val="Normal"/>
  </w:style>
  <w:style w:type="paragraph" w:customStyle="1" w:styleId="divdocumentdivleftrightemptyboxParagraph">
    <w:name w:val="div_document_div_leftrightemptybox Paragraph"/>
    <w:basedOn w:val="Normal"/>
    <w:pPr>
      <w:shd w:val="clear" w:color="auto" w:fill="FACD05"/>
    </w:pPr>
    <w:rPr>
      <w:shd w:val="clear" w:color="auto" w:fill="FACD05"/>
    </w:rPr>
  </w:style>
  <w:style w:type="table" w:customStyle="1" w:styleId="divdocumentdivtopsection">
    <w:name w:val="div_document_div_topsection"/>
    <w:basedOn w:val="TableNormal"/>
    <w:tblPr/>
  </w:style>
  <w:style w:type="paragraph" w:customStyle="1" w:styleId="divdocumentsection">
    <w:name w:val="div_document_section"/>
    <w:basedOn w:val="Normal"/>
  </w:style>
  <w:style w:type="character" w:customStyle="1" w:styleId="divdocumentleft-boxsectionnth-child1headingpipe">
    <w:name w:val="div_document_left-box &gt; section_nth-child(1)_headingpipe"/>
    <w:basedOn w:val="DefaultParagraphFont"/>
  </w:style>
  <w:style w:type="character" w:customStyle="1" w:styleId="divdocumentleft-boxsectionnth-child1sectiontitle">
    <w:name w:val="div_document_left-box &gt; section_nth-child(1)_sectiontitle"/>
    <w:basedOn w:val="DefaultParagraphFont"/>
  </w:style>
  <w:style w:type="table" w:customStyle="1" w:styleId="divdocumentdivheading">
    <w:name w:val="div_document_div_heading"/>
    <w:basedOn w:val="TableNormal"/>
    <w:tblPr/>
  </w:style>
  <w:style w:type="paragraph" w:customStyle="1" w:styleId="divdocumentleft-boxsinglecolumn">
    <w:name w:val="div_document_left-box_singlecolumn"/>
    <w:basedOn w:val="Normal"/>
  </w:style>
  <w:style w:type="paragraph" w:customStyle="1" w:styleId="p">
    <w:name w:val="p"/>
    <w:basedOn w:val="Normal"/>
  </w:style>
  <w:style w:type="character" w:customStyle="1" w:styleId="divdocumentheadingpipe">
    <w:name w:val="div_document_headingpipe"/>
    <w:basedOn w:val="DefaultParagraphFont"/>
    <w:rPr>
      <w:b/>
      <w:bCs/>
      <w:color w:val="B8B8B8"/>
      <w:sz w:val="26"/>
      <w:szCs w:val="26"/>
    </w:rPr>
  </w:style>
  <w:style w:type="character" w:customStyle="1" w:styleId="divdocumentleft-boxsectiontitle">
    <w:name w:val="div_document_left-box_sectiontitle"/>
    <w:basedOn w:val="DefaultParagraphFont"/>
  </w:style>
  <w:style w:type="character" w:customStyle="1" w:styleId="singlecolumnspanpaddedlinenth-child1">
    <w:name w:val="singlecolumn_span_paddedline_nth-child(1)"/>
    <w:basedOn w:val="DefaultParagraphFont"/>
  </w:style>
  <w:style w:type="paragraph" w:customStyle="1" w:styleId="divdocumentulli">
    <w:name w:val="div_document_ul_li"/>
    <w:basedOn w:val="Normal"/>
    <w:pPr>
      <w:pBdr>
        <w:left w:val="none" w:sz="0" w:space="3" w:color="auto"/>
      </w:pBdr>
    </w:pPr>
  </w:style>
  <w:style w:type="character" w:customStyle="1" w:styleId="divdocumentright-boxsectionnth-child1headingpipe">
    <w:name w:val="div_document_right-box &gt; section_nth-child(1)_headingpipe"/>
    <w:basedOn w:val="DefaultParagraphFont"/>
  </w:style>
  <w:style w:type="character" w:customStyle="1" w:styleId="divdocumentright-boxsectionnth-child1sectiontitle">
    <w:name w:val="div_document_right-box &gt; section_nth-child(1)_sectiontitle"/>
    <w:basedOn w:val="DefaultParagraphFont"/>
  </w:style>
  <w:style w:type="paragraph" w:customStyle="1" w:styleId="hiltParaWrapper">
    <w:name w:val="hiltParaWrapper"/>
    <w:basedOn w:val="Normal"/>
  </w:style>
  <w:style w:type="paragraph" w:customStyle="1" w:styleId="documentleft-boxhiltSecsinglecolumn">
    <w:name w:val="document_left-box_hiltSec_singlecolumn"/>
    <w:basedOn w:val="Normal"/>
  </w:style>
  <w:style w:type="paragraph" w:customStyle="1" w:styleId="documentleft-boxskill">
    <w:name w:val="document_left-box_skill"/>
    <w:basedOn w:val="Normal"/>
  </w:style>
  <w:style w:type="character" w:customStyle="1" w:styleId="documentleft-boxskillpaddedline">
    <w:name w:val="document_left-box_skill_paddedline"/>
    <w:basedOn w:val="DefaultParagraphFont"/>
  </w:style>
  <w:style w:type="character" w:customStyle="1" w:styleId="documentleft-boxskillmiddlecell">
    <w:name w:val="document_left-box_skill_middlecell"/>
    <w:basedOn w:val="DefaultParagraphFont"/>
  </w:style>
  <w:style w:type="paragraph" w:customStyle="1" w:styleId="documentsectionnotmulti-para-hiltnotmulti-section-hiltmulti-para-opt">
    <w:name w:val="document_section_not(.multi-para-hilt)_not(.multi-section-hilt)_multi-para-opt"/>
    <w:basedOn w:val="Normal"/>
    <w:rPr>
      <w:vanish/>
    </w:rPr>
  </w:style>
  <w:style w:type="paragraph" w:customStyle="1" w:styleId="documenttxtBoldParagraph">
    <w:name w:val="document_txtBold Paragraph"/>
    <w:basedOn w:val="Normal"/>
    <w:rPr>
      <w:b/>
      <w:bCs/>
    </w:rPr>
  </w:style>
  <w:style w:type="paragraph" w:customStyle="1" w:styleId="paddedline">
    <w:name w:val="paddedline"/>
    <w:basedOn w:val="Normal"/>
  </w:style>
  <w:style w:type="table" w:customStyle="1" w:styleId="divdocumentparentContainer">
    <w:name w:val="div_document_parentContainer"/>
    <w:basedOn w:val="TableNormal"/>
    <w:tblPr/>
  </w:style>
  <w:style w:type="character" w:styleId="Hyperlink">
    <w:name w:val="Hyperlink"/>
    <w:basedOn w:val="DefaultParagraphFont"/>
    <w:uiPriority w:val="99"/>
    <w:unhideWhenUsed/>
    <w:rsid w:val="006B61FB"/>
    <w:rPr>
      <w:color w:val="0000FF" w:themeColor="hyperlink"/>
      <w:u w:val="single"/>
    </w:rPr>
  </w:style>
  <w:style w:type="character" w:styleId="UnresolvedMention">
    <w:name w:val="Unresolved Mention"/>
    <w:basedOn w:val="DefaultParagraphFont"/>
    <w:uiPriority w:val="99"/>
    <w:semiHidden/>
    <w:unhideWhenUsed/>
    <w:rsid w:val="006B61FB"/>
    <w:rPr>
      <w:color w:val="605E5C"/>
      <w:shd w:val="clear" w:color="auto" w:fill="E1DFDD"/>
    </w:rPr>
  </w:style>
  <w:style w:type="character" w:customStyle="1" w:styleId="sprtr">
    <w:name w:val="sprtr"/>
    <w:basedOn w:val="DefaultParagraphFont"/>
    <w:rsid w:val="008F24C2"/>
  </w:style>
  <w:style w:type="character" w:customStyle="1" w:styleId="divsectionbody">
    <w:name w:val="div_sectionbody"/>
    <w:basedOn w:val="DefaultParagraphFont"/>
    <w:rsid w:val="008F24C2"/>
    <w:rPr>
      <w:sz w:val="24"/>
      <w:szCs w:val="24"/>
      <w:bdr w:val="none" w:sz="0" w:space="0" w:color="auto"/>
      <w:vertAlign w:val="baseline"/>
    </w:rPr>
  </w:style>
  <w:style w:type="character" w:customStyle="1" w:styleId="jobtitle">
    <w:name w:val="jobtitle"/>
    <w:basedOn w:val="DefaultParagraphFont"/>
    <w:rsid w:val="008F24C2"/>
    <w:rPr>
      <w:b/>
      <w:bCs/>
    </w:rPr>
  </w:style>
  <w:style w:type="character" w:customStyle="1" w:styleId="sprtrsprtr">
    <w:name w:val="sprtr + sprtr"/>
    <w:basedOn w:val="DefaultParagraphFont"/>
    <w:rsid w:val="008F24C2"/>
    <w:rPr>
      <w:vanish/>
    </w:rPr>
  </w:style>
  <w:style w:type="character" w:styleId="FollowedHyperlink">
    <w:name w:val="FollowedHyperlink"/>
    <w:basedOn w:val="DefaultParagraphFont"/>
    <w:uiPriority w:val="99"/>
    <w:semiHidden/>
    <w:unhideWhenUsed/>
    <w:rsid w:val="008F24C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EsByEJYCa5E" TargetMode="External"/><Relationship Id="rId13" Type="http://schemas.openxmlformats.org/officeDocument/2006/relationships/hyperlink" Target="https://www.youtube.com/shorts/G47vjZcymjo" TargetMode="External"/><Relationship Id="rId18" Type="http://schemas.openxmlformats.org/officeDocument/2006/relationships/hyperlink" Target="https://web.facebook.com/watch/?v=688962256135917" TargetMode="External"/><Relationship Id="rId3" Type="http://schemas.openxmlformats.org/officeDocument/2006/relationships/settings" Target="settings.xml"/><Relationship Id="rId21" Type="http://schemas.openxmlformats.org/officeDocument/2006/relationships/hyperlink" Target="Https://www.youtube.com/@entreprenoren123" TargetMode="External"/><Relationship Id="rId7" Type="http://schemas.openxmlformats.org/officeDocument/2006/relationships/hyperlink" Target="https://www.mekonomen.se/" TargetMode="External"/><Relationship Id="rId12" Type="http://schemas.openxmlformats.org/officeDocument/2006/relationships/hyperlink" Target="https://www.instagram.com/iflwatches/" TargetMode="External"/><Relationship Id="rId17" Type="http://schemas.openxmlformats.org/officeDocument/2006/relationships/hyperlink" Target="https://www.modernamuseet.se/stockholm/sv/" TargetMode="External"/><Relationship Id="rId2" Type="http://schemas.openxmlformats.org/officeDocument/2006/relationships/styles" Target="styles.xml"/><Relationship Id="rId16" Type="http://schemas.openxmlformats.org/officeDocument/2006/relationships/hyperlink" Target="https://www.tatueringsborttagning.nu/" TargetMode="External"/><Relationship Id="rId20" Type="http://schemas.openxmlformats.org/officeDocument/2006/relationships/hyperlink" Target="Https://youtu.be/HyaNeQ_afbY?si=wqLkOQFLxuc-p0zb" TargetMode="External"/><Relationship Id="rId1" Type="http://schemas.openxmlformats.org/officeDocument/2006/relationships/numbering" Target="numbering.xml"/><Relationship Id="rId6" Type="http://schemas.openxmlformats.org/officeDocument/2006/relationships/hyperlink" Target="https://youtube.com/shorts/rhfWujDnj4o?feature=share" TargetMode="External"/><Relationship Id="rId11" Type="http://schemas.openxmlformats.org/officeDocument/2006/relationships/hyperlink" Target="https://youtu.be/vTd9lMfHKiI" TargetMode="External"/><Relationship Id="rId5" Type="http://schemas.openxmlformats.org/officeDocument/2006/relationships/hyperlink" Target="Https://theshoplosangeles.com/" TargetMode="External"/><Relationship Id="rId15" Type="http://schemas.openxmlformats.org/officeDocument/2006/relationships/hyperlink" Target="https://youtu.be/vyZMNdYlGew" TargetMode="External"/><Relationship Id="rId23" Type="http://schemas.openxmlformats.org/officeDocument/2006/relationships/theme" Target="theme/theme1.xml"/><Relationship Id="rId10" Type="http://schemas.openxmlformats.org/officeDocument/2006/relationships/hyperlink" Target="https://iflwatches.com/" TargetMode="External"/><Relationship Id="rId19" Type="http://schemas.openxmlformats.org/officeDocument/2006/relationships/hyperlink" Target="Https://youtu.be/PQxSo5DqGp8?si=U5dVng5wE0XIOBHb" TargetMode="External"/><Relationship Id="rId4" Type="http://schemas.openxmlformats.org/officeDocument/2006/relationships/webSettings" Target="webSettings.xml"/><Relationship Id="rId9" Type="http://schemas.openxmlformats.org/officeDocument/2006/relationships/hyperlink" Target="https://youtu.be/ZVZHbBRYu2U" TargetMode="External"/><Relationship Id="rId14" Type="http://schemas.openxmlformats.org/officeDocument/2006/relationships/hyperlink" Target="https://www.hardrockcafe.com/location/stockholm/"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1</Pages>
  <Words>1140</Words>
  <Characters>6501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Lennox Sweeney</vt:lpstr>
    </vt:vector>
  </TitlesOfParts>
  <Company/>
  <LinksUpToDate>false</LinksUpToDate>
  <CharactersWithSpaces>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Lennox Sweeney</dc:title>
  <cp:lastModifiedBy>sameer mishra</cp:lastModifiedBy>
  <cp:revision>6</cp:revision>
  <cp:lastPrinted>2023-10-16T09:56:00Z</cp:lastPrinted>
  <dcterms:created xsi:type="dcterms:W3CDTF">2023-10-06T11:33:00Z</dcterms:created>
  <dcterms:modified xsi:type="dcterms:W3CDTF">2023-11-09T16:21:00Z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da26b93b-8a90-4b99-8208-fa94b56e3ace</vt:lpwstr>
  </property>
  <property fmtid="{D5CDD505-2E9C-101B-9397-08002B2CF9AE}" pid="3" name="x1ye=0">
    <vt:lpwstr>oH0AAB+LCAAAAAAABAAUmrVi61AQBT9IhZhKMTOrEzOTpa9/eX3iyPfunjMTmyU4RkAJQqBgmmUoESIYiqYFWGQRAUMF2gWfwwwRXxLQ4lB/Zk6o7HbUNb6JfRyfY4tm+rfwnbAZZe0Oslata+c4B13vTvZCUNe7141hS89mz2wXkvPQPG4OF78gM2G0V0+FXhCf11pYO2QoOs1RiBBYsnJgrI0rlYNEaQKjBMIGeP2LUUHDe1pLBrDF4wFMzsN</vt:lpwstr>
  </property>
  <property fmtid="{D5CDD505-2E9C-101B-9397-08002B2CF9AE}" pid="4" name="x1ye=1">
    <vt:lpwstr>peRpkuv4XnIOrsNLkTneSLiJB4WvcDtA0sqgTZqoBmUYVpB64aH7KfxXU/SgQoNNJlX+HjID1LTKrByX1Em1omKCFVwqmnKcSLWBO5+/WJK/DVnqCdrdJOos0HV0FunOWXubeUIZXRiYnYsVZ8Tka5BqvDSY8CWC70VYoGw1YQgSAmGZMtZnKM6z3Cq89HiUfpNn4gaPgbzP2AazVMU7hJPkJxrPjYlXbpnVE4Hca528c6ATwqjoWTmKt0YpqqO</vt:lpwstr>
  </property>
  <property fmtid="{D5CDD505-2E9C-101B-9397-08002B2CF9AE}" pid="5" name="x1ye=10">
    <vt:lpwstr>BJTepY74cTi6VJkqbtHQ1xJcAPPLNcixZRwhhr1/hE4cAUcUy6WjhyoLBHRJkhacO+/kvAX3TDhFWT6CcdioEIWjww7OKV+3el0K/QCMLHpWinQ8LaXpDjTMJajCLj/ogr++H49Ja84dpRdd3+AQYIZJOEuBNxGCTKHP9xBym6Hy1beFod4ylVL5kNxg866gmAEm3XTNTKP3MQHHIOKjBcXJU7qciQy7ioQKYg49CTnLL/6HHYo+xybVY30Mpvp</vt:lpwstr>
  </property>
  <property fmtid="{D5CDD505-2E9C-101B-9397-08002B2CF9AE}" pid="6" name="x1ye=100">
    <vt:lpwstr>Ycan3tZbOt0AWy+Z1ww6p62GdJ4OGIvfzXashczfzuO7MVmjY5qfz+uJvr3FBITV+G8wFU3krxrHXqcLdcsxFcH4ut2uEjEIRxzK3sRJZlzNwLwmej04yQUyskBdFFDaXCEk1L3Huc15iwusvwQxuzVnlWxHwaJbYvDhWx/ECtv5CCljI3GfogjaZV/xPiWjZ8xQTSrRxqLw3WdGLNeVBq2CG9M2cO4U5/qpfoKAx/NLk4PWxAzDPjDHulGgT3N</vt:lpwstr>
  </property>
  <property fmtid="{D5CDD505-2E9C-101B-9397-08002B2CF9AE}" pid="7" name="x1ye=101">
    <vt:lpwstr>8npO+N2FomEsSOn1WEnvWdbV27WKxdlxfkMsdaCh9/ShYVEtGSbQkFTER/Y6yyiFMMLqCLUjWdKcs0ua9/f/gPwDkg045/VQ06iLvmm5ILfwKr7T8kHOamblxoHVDPFSIpUTRUQmezsRcvhtofH+sT+eQdhZhz6xToOWIf+8mlhQoGnQpKWmXgs2YvMGBA/V5wNIS6tMGApd6s7qiO05QwXqI2QOid0GMpPaXmiWdABuCEk107wBSqYTk2CR8MT</vt:lpwstr>
  </property>
  <property fmtid="{D5CDD505-2E9C-101B-9397-08002B2CF9AE}" pid="8" name="x1ye=102">
    <vt:lpwstr>uFPyvNnEMFhlZ+B88jR9P+xyhA5ZeiPC9lhrSq7BeGsMC7ih+Ca29i3tLiKbEeVKOKWGqYuCa6OlOa2prdmUri0zuNy8bOdH17PwJxZX7u8MzpOpIDh4uSHa8ty2SmZhIsfuoSofOLrFVPsPkxDPoVL605nPz/hSAbqTlDjVmPPMreD0oYLv/gR1Okx+1MbQBwrS4Y+uOmkyvobWep38FiVVHHPWE1JrS5mW8Gc0BBjetWsw79JUV/DhITC8gtc</vt:lpwstr>
  </property>
  <property fmtid="{D5CDD505-2E9C-101B-9397-08002B2CF9AE}" pid="9" name="x1ye=103">
    <vt:lpwstr>mz1wFhGw2B8iKUsbkEpfcyERSGA61ueLIOeBE4AGiCe/2DRnd8TXFJ5oRR0fa45U3VDSRa/m/0W/NeHnDVw6VkRHzg9CAA5q4FYq1tIWLta3THjLn8jCe6zLxH08/GSvX/PKjs3rCSaRQ4h+lgYy23UM1tbQUP6kFFY1H9yFc0tEdmOC8DH2JehSw4q2r9jzkomgR/BneIcdXrKXxttesd0pshYrmZF7JX2kV74OQTANyYCl3PQ1TOvXvLogD/c</vt:lpwstr>
  </property>
  <property fmtid="{D5CDD505-2E9C-101B-9397-08002B2CF9AE}" pid="10" name="x1ye=104">
    <vt:lpwstr>sgNRwOeHHztLGmPZMktKcT2OhxIZxrGefgrGnUWuOqsqEP6PGK02NgPzi/mswmcTetTVOSE9zm136uurzJ/CxI28Smp4XLjR5gyvODVqi5uGf4Yui5xkmc4NrX5byB+SpXkHvz4Nhel24YRDdsi/FdiXByT9Jc9hH5L0WNrOMyik5Xh/uvzkc3DgkMAcg+hrVbCg8FLIyZFch8OiNaeJQBKRKmIkGoWAH5JU+ls/Cc5epKqx8bLp6UeRKalFxCQ</vt:lpwstr>
  </property>
  <property fmtid="{D5CDD505-2E9C-101B-9397-08002B2CF9AE}" pid="11" name="x1ye=105">
    <vt:lpwstr>6PSdht5XMsat8jNZZSXNY38gpvrv4nbQWMrmMF+yNbapyQg1rBkRUSCcqqXZJuJzp96uRlQ2fDOXJNaEJj8eThsWGmubCIBhkMoDtmOtBnYy5/7us5JaPHN6MsfWrudw3Sb5U+PGlpKG9i/iZs/h9Z8+zQzcgvgy8+be7AYLvasVaVuNxEOFCtUoF2cIa5oeKpKw9XiLLjPfKU9bsHzAo+p+GyBTC2d/YZeUIbFd186LvveYemiD1F+vgncbHV4</vt:lpwstr>
  </property>
  <property fmtid="{D5CDD505-2E9C-101B-9397-08002B2CF9AE}" pid="12" name="x1ye=106">
    <vt:lpwstr>BXGOc/7XeJy33Dc5SfiAf2gSAeQoeGxInEFivTyTIlP+8wqAwB5OU7VW/N9tG20XetOiPRzAXwrajIvRuFtI8z2ZDvpQ5wOwVwmSDeUYIg3SYOdzpDk+7mxlLMhyefgMXj0UxEw+xekuLyASehI5MX1KBFgLN6jDQ3GKHQQuY3OP+gLDGIJY5frNKbdYPPrx+NWP0I0j6kPL5m5xyygpwnH17PuLIG4bKF/GIB5iw9wgAK31+e+18siAb+abcLX</vt:lpwstr>
  </property>
  <property fmtid="{D5CDD505-2E9C-101B-9397-08002B2CF9AE}" pid="13" name="x1ye=107">
    <vt:lpwstr>1PScAikYJH6BzbxdrqUGwI2qGCgR6e8P5eT/oYpHP8hImMEzBfGV5E1A75JWs68q13fNQl7PIeuQaMjcm0LnXFWhTjlT7/4HPFZMeu+BcVj/TYDIXubo7c3kWMMNN2xc/yj5INWMVnwAoy7Cld2zcAgRe8Zv6/jxL+pDVO8I6jfZofDyq9Deow72m+QF/6GmO9/Q7hCs5hzlRKDL5lXJa6IwQ2Vg8hedCJwlPqLvXxlxWdlZUSz+fNHM6ZyRXwz</vt:lpwstr>
  </property>
  <property fmtid="{D5CDD505-2E9C-101B-9397-08002B2CF9AE}" pid="14" name="x1ye=108">
    <vt:lpwstr>U9ncYp9XBWZq/UWiT7mXPPYqdpoUsUOYbyUW1vi93oUnaI8iR0hI2ZgqKDBunWn0Oxt/hYCoxD3+9ICvl6Lib4dwTGY+hqnYkklGmnlHwxZeAfs00wdsOMgCG7z2WC9W48QbIgLKCEjXt+kE/E+O+l93daQJtIctx7eRQxqqb8MY1+chXWBeFpKmgres7gzk80n3pJA2exWwUPIsqFygmrmZEa7jZiK6nOr4nZBBlk0/5CaX4MGk7V3eY68gTDI</vt:lpwstr>
  </property>
  <property fmtid="{D5CDD505-2E9C-101B-9397-08002B2CF9AE}" pid="15" name="x1ye=109">
    <vt:lpwstr>YJc1OfF4HtJl1LUuVnfbcVA90n4XnV2aO7DZ/Aw7rkmfyRggKSwEIr3kAgFioUu1fPxljhZDoCbQqtbyuhqCN+aIXRcifLEnJ76Zfzodqf6/EiUsF8nyi6hoekTBSHW002D03todojq6QhJkDsASptqKqtaeooC1XFWol5qOHcziFj5MIkxJ9wuhv5mc8oOMyt8cgKBGqMRUclQiAWx59igZs6EMIsZmygmm0M+1nRlUoehz5VQHFQSjtuHs06t</vt:lpwstr>
  </property>
  <property fmtid="{D5CDD505-2E9C-101B-9397-08002B2CF9AE}" pid="16" name="x1ye=11">
    <vt:lpwstr>b/5bjI7IjwnxxmhFGGM9PEluHOP+pSG+4k2E0gWUWOTHac2qEnrGx22NjvSwFBXOHjQHGMyYSu/6Q3+eusVoi8wlv58a+ocu9ZDCIpiIJ/+qLR3j7RGsGCOy6/s0QCwwLX1zk7wOGEfebFZYCcHHvrq4YuQwkBpAi5KfFyjSfFvUosUs6aX1pj2/k3P7n8mQ7OmoCj7zMlLQQ0CWQXUMpA2/ABionULB83h3/1BZIWO+SsRovWbeVjuBFv5uAdb</vt:lpwstr>
  </property>
  <property fmtid="{D5CDD505-2E9C-101B-9397-08002B2CF9AE}" pid="17" name="x1ye=110">
    <vt:lpwstr>bHy55tnp8JoKjHs8wJ9RGFDynPpwRkT243lmCF8klYr7K1zL/UvXbD8hPQWxLiONALGCOJsNlcMg0tgNauHVHVYptixIEaZSDK7jjiWyUAA3fGoLQv/RPBgvnLg+W23Z/hnzBOMqZRfDzhZlol+7XaXviiz5p7I9uF75iEYPs0NWTKVy1sKE0L9wfw70x4SbZKwGmHHH44q6E1DpbtbSNYxq+kGLmlakJ14/YcBG4ZeQ3sYhvlU4/UV5pzfL3b8</vt:lpwstr>
  </property>
  <property fmtid="{D5CDD505-2E9C-101B-9397-08002B2CF9AE}" pid="18" name="x1ye=111">
    <vt:lpwstr>YBxuxoO3Cje5r19eaHgnIWxHdSdyPdYzRrQ0S+MTxRC7AxfEbHoVUGZVMcNjfnBFhXm6fIo2H2stjqFMrC+KLhEiV5IQ95hMzijavQn/qYx/h4L3Z7g+rzYmEdDDt4sr14GZy8RCda+uX3trpr3jyRAcwK1dftTfGv0G/VJW6JlRKX1Q6b9lA+lkYB8l28paZjvQ/HvOVyV+W2zsOO9PJyc7BPZxBKoLQN0lHNnjOTWmhVAI7kP37ggIyXAif4o</vt:lpwstr>
  </property>
  <property fmtid="{D5CDD505-2E9C-101B-9397-08002B2CF9AE}" pid="19" name="x1ye=112">
    <vt:lpwstr>p2R5ZJO1lYpv3V980HMCSmjXcwx5eEc18xPQNIM+zJkQSvaRHHoU8DTwZQ7yFQ5RWuttdFaK0rdM3N2iLkGitKuXSk0XvVG1HZodGunJRU6ZdUNYiPC2CT89CyVVgsqEmqFclLYv1GikHZ2Awa9umEte8y76QmkQ0GBfCZ1EcLfnoyQr6dLjdDh3Jeq9TuArurSeSKYNiJt5QgqgVOvqqJbjed+avRKaR5RY4hBtAaCNqEf+DSSK7DeveARxlvw</vt:lpwstr>
  </property>
  <property fmtid="{D5CDD505-2E9C-101B-9397-08002B2CF9AE}" pid="20" name="x1ye=113">
    <vt:lpwstr>kwruDTdmb+5edrgcQX4bKH/04F32fIFZlk9zSQUY+RC77aifeMTUOhfqrM8z8S4oqvQgP6RJdmsjUCpDrRpbCp4lI58JaOWi908FC8YrI/f6SJ/0tU/57rcbFMKdNX+DkNOFByFI1wGjn5Eb8jvuMIaKWxVsfmXL4bS4o6cGrDqUKxqxBZsx0uz9AUH+aix1Qt8ZfJSHMOF8hGzTpewJs8qoz8PnskckDnBYpdodmHwPeFOr6Kcy2XeYTeKa+Pp</vt:lpwstr>
  </property>
  <property fmtid="{D5CDD505-2E9C-101B-9397-08002B2CF9AE}" pid="21" name="x1ye=114">
    <vt:lpwstr>FC4ndnv3GhfivQ+T14GU64+IWBl4XfFNuA30WYe2t6eKSrP/Ohd78xxZZX4XUDm62X4MCpCqA9H9SNqtOPFafAJ/+hgbWwT/aZvn1yz0IQIjauApCNI4kiK+FlYM0G1ff8rDaWh6xzsLCve1+g5wwmRpvmXouzZx6DRzgvbrr2yTzzw8eL8RkXKVbUTnKhnKhfGjMqBGZ4HrRgcY7tlmzBeyboCT6+Bn4mHcyYTwMx02+HIwt+Y5kqb1wy3V5iF</vt:lpwstr>
  </property>
  <property fmtid="{D5CDD505-2E9C-101B-9397-08002B2CF9AE}" pid="22" name="x1ye=115">
    <vt:lpwstr>dIv3HRNm1dbzGA876kFwC2VWJibuLigNqVTgGWaYGd6ubs4oSxNB+c2gZBnvl/OGVvcZkF5YpyqE67zcJZUvdiEq4mmxqkfeR6a7zXeWu8oG1DowF1Gf1Sfh1rNrjGN3T5lFQfJWyZvtosW5WP8HwCH8LCdjb/Jy0X4587HE6/+6jnEXEHKl89Hgt9X+Fpd+MArH0kpVj4jS17v3zCCnyX4Wq5Mx1SgnMcV37KxvosRqP24aUYeTmacHIPUi3X1</vt:lpwstr>
  </property>
  <property fmtid="{D5CDD505-2E9C-101B-9397-08002B2CF9AE}" pid="23" name="x1ye=116">
    <vt:lpwstr>dWgRc+RnYmWmLcK1BdV5joTm/y2J4yultRRZD2nRL+Na/s/D8zLccrgEks7dH4FQ1ezWXyJYiOqBA/tXHBR1dyibksWisCXGJ6Jwm+Rjwx8mVqAn0RdgrdAkGAGqNec4OhhwO0d9gHIQiD67gTo1AtoVUTCbrfacTiU7MZJlloxFxe4YMwuN4KWisC8+Q8ZmDTFfRdNkZRoPQLuDlZvVO2Y/DWr5ojV4Xo+NPEEmw27FXi1Amm3TN03UTMR+SJK</vt:lpwstr>
  </property>
  <property fmtid="{D5CDD505-2E9C-101B-9397-08002B2CF9AE}" pid="24" name="x1ye=117">
    <vt:lpwstr>vauPLSCLyTVnhFHHBeFDU18CSd7Hpa0ukSKJ96qfUCB6dG35A3JnHjGJoF7ysexlcuh1nmeksgkPC1rABwN9/XhLkNo35mceihm9H9y1C1BJxslqGgZz10Vr+VOxBn2f3HjQJyxrDz/8l6AkjPb8Km/gpNDaj4Rj98pLBJRpr8SuHAn3jw0mYpTAlQSNLwfrpPLaRC1b8tbqY6Hw2PshJ/HZ7u52NiePtc/dkpaEuk0ZtvBmoQWRccyhIHk2tF7</vt:lpwstr>
  </property>
  <property fmtid="{D5CDD505-2E9C-101B-9397-08002B2CF9AE}" pid="25" name="x1ye=118">
    <vt:lpwstr>u/Ts9OQJOL0I3JkZFd41yOpvS94/epU5oRpgLev8Oxilx6qrKdNJ3ug6F/ufqcf6jkun32KLHxQQ3NtK6FhB7JirnQYUmGcQ9tEsZlotcCWjJnRHqnKvo5fhZCdkXrapSGWBlCnKVeEyMbjZec0Jo+5Efp0SsHz1vTFroNL+VKUYDMWxN0gEAZYjvAcvEP5yZzpRtNEfNsRapxUFtYmF6ytZcmYLfuL9gQ94gFgPloAybsa30IZkV6cYFLLwNTJ</vt:lpwstr>
  </property>
  <property fmtid="{D5CDD505-2E9C-101B-9397-08002B2CF9AE}" pid="26" name="x1ye=119">
    <vt:lpwstr>cSMLvIxOYUKo7YQWJ5JmhZEN5+RZc1hujeV8KFeyyZR6EDZod0lkRsdDu27AoV0mylzGIzkl+EdyJT8QYuMtFPxUGNIvJKdgpzucd9cHSG9YbNUGJoOmUA8dxUyhEt6A1+c71gjrersSncPcZm11Htqvzh2Km+U65VDcKyOLhpSdLjZh8bduWWhIXCKd7WEuYbyU8910wltlN+YRfqtlqFEPNYIWxgVFo4VhFzIHAPu8Tq5cYJS5MnXv2cUh4Mg</vt:lpwstr>
  </property>
  <property fmtid="{D5CDD505-2E9C-101B-9397-08002B2CF9AE}" pid="27" name="x1ye=12">
    <vt:lpwstr>XBFqAOfE/K/dWaY+2uuiF1xMhbrzDiPP0C7vImnSf6503ng4HcfYDfJgeNkKBs7mf2iwqGgaA5DaLzWF/h4/YR1gZHhAhwQi4AiCHR2Xm0dc2JrfDyZU+tH5jwmennkaVHtrIbNKe4g//eRh+++ARpWErSGX3Zd5VQzlzBjWEhngaKIK5JmNF1UPxK7RGO8pS+t53zGBPvFSkppbLcwb0q5WSK+qCKIiFavhS15rKc1XsylJzhjyA6U0PQBuI8q</vt:lpwstr>
  </property>
  <property fmtid="{D5CDD505-2E9C-101B-9397-08002B2CF9AE}" pid="28" name="x1ye=120">
    <vt:lpwstr>BQYIkGXCJi7GVcPkDFAfaPsH+gDJGmC22gxy103EGKfIwgdRYieACQSyZlvCU6uhNIY+jwh5ZhErFhw4YE5YyNltYcFGSMpEXsdVxnIgpztSg1n8lscWrJkk4p7pUxmnAnFS+RXoBobnrmw3AGQJ2+V3DQdv7J/DxlqoL/4P8Kn4RS0mM9BHPMxHJSKJqewP04Xd7cIqIN4NZugHXUpF5hl2JaeMPUOE8GPvp8CAni1cUnngPlWLcskWdiBA7I0</vt:lpwstr>
  </property>
  <property fmtid="{D5CDD505-2E9C-101B-9397-08002B2CF9AE}" pid="29" name="x1ye=121">
    <vt:lpwstr>x2bjHWLGO22Gxu+MjJ6N9TZg2zQw0xfgkGlbpohi2phszWqmC2C8n6QEZdUx0kgxw/m7Cd5EXk5ANTnSZp9UvH6kTx/o3LOLB1DzrcdgJt8qTB1wMp/18HLrpA+fDJVZCgF15/MFavydMefe/345bG5pQAln6QRhSBMUg4wReTSOax3E/Vx+lxW93s1Suw8fHS/E+ZEkbSyGrXYqQuLAbsFecup9APBZFTmAVY9TJZGdwxdhP2EnNsTVtC3/Kjr</vt:lpwstr>
  </property>
  <property fmtid="{D5CDD505-2E9C-101B-9397-08002B2CF9AE}" pid="30" name="x1ye=122">
    <vt:lpwstr>gkCfmy0eD6+QQSp0UN+KcODB0igW3Z5gClTT0LaTmDAgzflU6yCBTR8TtVmk/KxwZCQFP6tXVnIRJKe5UGcVCr1e1G/XXzE4cCATpPrFlnJBABQOcEGCZpXSESvR1HOmrmpvmMwP+yEh+exLCpp9VdTuv0kX9BLqTHqYoBYGw+dlul1seMGzndcpo2Rg/RKJ0evn6Sug0uJt7bhQ3dX5/fseq1kQj8jlbhmBglxvT90poWxJN9MQkBgqCLxGUVb</vt:lpwstr>
  </property>
  <property fmtid="{D5CDD505-2E9C-101B-9397-08002B2CF9AE}" pid="31" name="x1ye=123">
    <vt:lpwstr>GPZu9SLDbgi7LeTgtFKadqb0OwSHsLiz+TnkJF+z4T9v8DlCNiuccbFOQvkcnMS+u4BjDfJDX4VOupV//8MvZLIIQYtYuFKrVjG8nl7S5fNhFyGUnMsABo+fpIx37FH/39zJ15LKV/R9IMd0sGRNHf4osBAuZykckjLWTIIXX9TMF/AE1TZhAPpOeuB/f/j978i2YFqY4rC3qnN7i5X7PZ9XSM2DAnRhIyG3H8iNL9XE88s24CY7ZnPt+aEWg1p</vt:lpwstr>
  </property>
  <property fmtid="{D5CDD505-2E9C-101B-9397-08002B2CF9AE}" pid="32" name="x1ye=124">
    <vt:lpwstr>iBFOCIsS8iTzbvHoEVl05cDRmmG0XIA3Ods6lY1AhZgXkVUfkt4Hf6+xFW3U4KnHFFrjmFaX6eU7k+5dyKfu0BPxKjLoLqpAw9UtRbU5S2U5MZzFHrCP30FPez0YHT47b+qASlNQ5cCT0WsYhkMrxIA/FEUvP4DyXSHg85Ofxl8DeCjuw7j5MjaJrQ8monHJAkPqTW1msW7i5QnmiohYpBW2Xc3BQCdX90TafZl/q+b+Hv6/ll51jtfgS1gp2ZE</vt:lpwstr>
  </property>
  <property fmtid="{D5CDD505-2E9C-101B-9397-08002B2CF9AE}" pid="33" name="x1ye=125">
    <vt:lpwstr>eNmrRvVkw1AJCbIsGGT6cTYI73AsSrN9wRqI1Ke/84jkn83AFRjE6GiDEUCF5jaGA8aNToP+Nm5GqvDKG+ebw6ZeMAzziViygM2zxXEgN/Wcp/d522Zo4u7EmXMAa0SL6gkniWB08LXOpuhpeRqX560majXbaXDWyDcwHrb6HGfsUErrzXHM7I2XPl9LHc0/PxzQkXTylNxvPbwU/Hy8NigRBhH5DaTQwi8MlH98jMh0O1/IZovRa865ZviFly1</vt:lpwstr>
  </property>
  <property fmtid="{D5CDD505-2E9C-101B-9397-08002B2CF9AE}" pid="34" name="x1ye=126">
    <vt:lpwstr>LfC8PVJlEmDvtIBnG1/z8785NDPuwCM7ntBEeYOUlQBPVBGQ9QJAO7pN2bswuMrHjraIYb4R25CNJ4EaiIHk7RpVIWEuMWJdIFUhRdDcWxE4uWRZ+S0ZzWpMyEmXTLnq2WGWhvxAS1BrwRqJxA58xFZIFHvupYdGP51anQaIZTT2stwd+9GuZ38f/NCzAg92S5hOdy1quQv5ni6nnswSzHrgLhzaq7lMoJpgOVUCGzAKyg0S3O6JyJp3FAVnJlS</vt:lpwstr>
  </property>
  <property fmtid="{D5CDD505-2E9C-101B-9397-08002B2CF9AE}" pid="35" name="x1ye=127">
    <vt:lpwstr>4Ca82W9TsgTkc3EDVDwaD/Z3FAtqfE6+rUWFtLwp+0TjphTR70S4lpyc8X2U8sPeWoCjNMapxiZvjAJTW9+sjNw5/Ap+ub6A9le/xGgfQAA</vt:lpwstr>
  </property>
  <property fmtid="{D5CDD505-2E9C-101B-9397-08002B2CF9AE}" pid="36" name="x1ye=13">
    <vt:lpwstr>QX75i9AWOsln6vRprMaM44wYTIe2ipslxbUuoxbnWGD4ZcRBnQIjaU+Yf2u/7FLY+ck0sac9YE4Pnsmwb+Ei/ZA5WHSqIe8RaLzPhCJ99jlI4IusLYcM7ID2u/J5QDqQnjGrTsVxaRcfqzmizSyi9X0BhpT7ZepeaH8hh0HQtucGLrguiZWAQUpAnaVosfQkqJxB2RcAlnP1XnqmDw64DhJnW45o+aKjk04CeSds5Tw2pgYdP1/MFX1rBd3dPhH</vt:lpwstr>
  </property>
  <property fmtid="{D5CDD505-2E9C-101B-9397-08002B2CF9AE}" pid="37" name="x1ye=14">
    <vt:lpwstr>ywbU52LKex4QWJndfHAEBlFxXCKDGc/LHlOAcFGoE56TDTvkOT/mUKY1zWXkdz+U22ag/NgO9wYPE2KxpBiy5P4j7Lc7Q+pmdTSFf83ybavmPc4mcC1+L9UTHtXVPFhbF8Y8/X/h05V7JICLv3iTIHmjlJCddIUbxQds+rxiDYY/zdoAiUfK3FP9v8hX7rt6tE2X/s0FwZgBqAOutiIw9NhyVUToal4c9C4Sj8IW3o4Ah84oHr5Mhz/zuT5mTp7</vt:lpwstr>
  </property>
  <property fmtid="{D5CDD505-2E9C-101B-9397-08002B2CF9AE}" pid="38" name="x1ye=15">
    <vt:lpwstr>324189z7AQQv/nRYI/JcDxYAFcnZaGzi6TNCSFdW0RoJdMeFl7KQ3CUKsnq/f1MaqBwUyiSzdKMbz99ufrb/B49JznR37SPZz4Wwhqxaqg4JoQ6IvNm/wDbILgtk4g/GSM+eU7lQG10PRxc5CNNhQRxLt+uxiStAG3tsxoP/BUUZvkhDzwu3YYhNybux32wCUGtf1wnbmTqjrRuGnQzHqTpB8YEeAiadIemFiONgul1MAI03K5Ulj1ZLy5aFj+p</vt:lpwstr>
  </property>
  <property fmtid="{D5CDD505-2E9C-101B-9397-08002B2CF9AE}" pid="39" name="x1ye=16">
    <vt:lpwstr>Z3hTLyyq5HEwyOmAp6uEpTj0PHofhUHRH+Y+olCVYhuxcLUtogjlmT0FEp1DbLeID0QV27QZ2DWyd/Go0AVhiHwaA2lBIlCtbZyailjTe42va27uzqNBxTqQXPgbeEV0w2AWklRiO7RuO3aPkNvlGjbB3HtFNTPqbzdph8gebQHaYcWS/OzmmGB6Z4fl+VT1g6eAVDWOFiNAK5BQM5JxSegpqcw2eCiXsZhu6Ci0AiL1MA1ReQImRZ1qHST4/NW</vt:lpwstr>
  </property>
  <property fmtid="{D5CDD505-2E9C-101B-9397-08002B2CF9AE}" pid="40" name="x1ye=17">
    <vt:lpwstr>dzFtw0mfPSkZ812BDfRgDVA/ZzCmqx/gNpz5tocb9DjuFPn3cnVQ3sptMu8N7XALd2GHyqW8bQuvrASn/Y2AO+KNI0DO08Hv3X4bjANkOc/38ttkbQinusa9sFTJKlNLIH+LFpxRYMvGui133n6/uiPCOQkJU0TdLAHnudAHEUeC10K/xKjvbZPtWlI4mvpL/9XSaSeVE0a3cbIRMNb+EGY4LFv+ESeF3jnOAhV3IfnfkCvhmq86tW9yS/MIMKh</vt:lpwstr>
  </property>
  <property fmtid="{D5CDD505-2E9C-101B-9397-08002B2CF9AE}" pid="41" name="x1ye=18">
    <vt:lpwstr>YtlPtl9uncx322FopN8nHiVT7YDN5ZI7PDT5ReAj5umVoFRdqTzWN2SKcs0UhFk1L2AOnr9E8AzwFJxOPnrQfNX9LUzGjnKbH18qt/DZ354y4sT61xsxtLGGjTCIIdRRCm6x3BxMJBcxlJZqKFfM8B2JE/lPtZJPLRJs0zm3J14bLxHAJgx6LPuSSW1TQZWxEnFEzu41zguLuLY2A8CpC9fH03RQ4nRH4OGdlC5zYoUDhztxhYzkMrb4MtGTeBc</vt:lpwstr>
  </property>
  <property fmtid="{D5CDD505-2E9C-101B-9397-08002B2CF9AE}" pid="42" name="x1ye=19">
    <vt:lpwstr>iVkAGzRwuaXzDERoujWqyllfi3/lLatwFWbI7yGE5f4adTkuheaDlrHxUH0YfS2yUIVpZUmOGalusYOCaFCTnzKy2efPXUIFksytJUcGsVP4ex9iJQRXaW/G2iatc9pogUFc8H+WsSbsxipuIuGm+6P59iGctDr+rqeS9Li1edUbbOkX53e5Lo/E22BuoW9FBH8g7T2rv7jNiQ/rqOH8yi67NlcE+NnDOP8oc4goMRjCJNYvgkrmxK53bumu5Pq</vt:lpwstr>
  </property>
  <property fmtid="{D5CDD505-2E9C-101B-9397-08002B2CF9AE}" pid="43" name="x1ye=2">
    <vt:lpwstr>6dNcYtAdjbW7J9cMSeP07bvVl8nPkmfvKK9dBFmLuBTwUg+VlCbKbgpgBTzzr3EUNfjWto9tNigYHnrBYkjS9yUxYfNLbHt+FbqTtbTF6WwATIyU4lNRZXQxGKfmHLe9vPChoHRWpF5VfZRSoVD/dyM4GsgyMIGWB86/AkINE6k2OttyLdjr4KnbrPRnv8oCloCr2p1BfXfXo/Nc4wIWG7iE3+JluRti01S/jLB6vMtA23oO0NSHtWqJJJt1doG</vt:lpwstr>
  </property>
  <property fmtid="{D5CDD505-2E9C-101B-9397-08002B2CF9AE}" pid="44" name="x1ye=20">
    <vt:lpwstr>/eX4XDwLcM8NOmd6SQhoxhWLHuebm3Qwcd6db8oElEdBSFTVgFDVy8EsgDjiYmShKwUe9KmsagpFgHJ0PkW4dWMmC4KMAqjb0yPxPjgo6K04Jz9/XZ9GTlIP8lzypqLnSqMftBRsNLwq3X7sfwBz2m0M5VRS3Tlk+hXqYWKj212iekOApt8sTkuFjVaHfGPvOBZm7NH0Z7P6RW/QN27QkfUcvOcdzYjwVwYzPYfn3kngyjE7AfE3if0VXq1Pkpp</vt:lpwstr>
  </property>
  <property fmtid="{D5CDD505-2E9C-101B-9397-08002B2CF9AE}" pid="45" name="x1ye=21">
    <vt:lpwstr>9UK0bnZRlIUS/flLDWoFIJMs/aqoV82yGyx/uHLIZL/li6jaPrWQJanBMfr2fe7KAfN2SFNb+SJJEUrnJB7BR5Ci1I0f0Wac9sztYhgRRB9VDnnqOj4SYy9gRTLUWulR2tq+86FTGdHzEWAHFZG3O/3nEF38uD9mU52QNgOjsW/4q8S8en+41Unlj+eryhgqJ5oJE9QZ1u8ly2NQgWs/LGhe+GxxAZTuizXiC0qtl3WB6oa7+SRXiFQOcDWkIml</vt:lpwstr>
  </property>
  <property fmtid="{D5CDD505-2E9C-101B-9397-08002B2CF9AE}" pid="46" name="x1ye=22">
    <vt:lpwstr>t8ZhemEKi0YimtHz7/cZxYRDMVHt9Pk3ISnlx6/j2r3g37IkjmcqsN3pbhMSfkA3w7jHIWrknMH2KHzXKlFu4ehuJRsAKacHGXZUyxlO2d9Ep8G1st6p/UcPQQzKll7teJfnCMxbPH7EJvZekWvx9G3ctR9U/5dgq6gZAWEw64zyU56g7Q2WaLXxknNbAPikhlK1bf7FLZHrD8bndFddP3/nm58BM9qPRCMrvXTq7dX957KTSxl73skETzP0T9f</vt:lpwstr>
  </property>
  <property fmtid="{D5CDD505-2E9C-101B-9397-08002B2CF9AE}" pid="47" name="x1ye=23">
    <vt:lpwstr>KfYV4YpIXx2XsgxmVY5SK19IaxHDxDwvqbH/yxYCGgFBqxTAlwG3/x5AoLlT+lN9e6mJZiAaCO3lqQkvIfl1Jqr4m+wMx84eWs0E76bxjreVx1MJ+m3ZKTnwDtCCsEigJh2KQywd/1wFRYwionep5iiEHI9NMSTl69kiNtovC9MtinqUFO59kpmqUZhd7/sOW3N4OJvOY787I2ePvBk2yZSHR2pGrrer6kQ++uV7H5CF1sGE5V+cUlkyoPNI/Ie</vt:lpwstr>
  </property>
  <property fmtid="{D5CDD505-2E9C-101B-9397-08002B2CF9AE}" pid="48" name="x1ye=24">
    <vt:lpwstr>84tqXwKo44/0JXNWNqSJHNEUkV7gJZ7X9lgReZQLsDraQ23967HEMCBK77K6OcrP7Z0C9nk9dPripL46filHxDxrY/PE/6tf2LgYT7arCKxpUYHAvibOgtZqC2e5Fcr1TGiCRWu0KuCkuuV7kIOxFg0B9Ci1i+d1hSMj+xp1eZEzD+NodelMgv1mKWh7uXuQ1r038qVGQSoRtfRij2p8Y5H1FojEG66Mj6mQl4CJQ8vbEzDFkmR3pMezg6Wsid3</vt:lpwstr>
  </property>
  <property fmtid="{D5CDD505-2E9C-101B-9397-08002B2CF9AE}" pid="49" name="x1ye=25">
    <vt:lpwstr>lx9rNF3m3QGR/+FipUwaHulGsWP5b/nDKkj3+dJ5GNz84iwiZn+Rzb80XgB4D+WNZKt6V+gVKYXx2oMCm6i00OeXAqfNVFk2K4JhxZO35593GzWNBDMZk8DCDUCap2W9A4fySXLzZIEfLn+p5zWt2+uv/Nf0sOOWHCbKAogWB/CQhXPr7kAhLwP/ewRwk1DI1T7Rg7txS1xqZ7diByd+vJ8nU+MuQx0Ie4YaHMUWu2GVnbMdv9LNMAJfAx5huiP</vt:lpwstr>
  </property>
  <property fmtid="{D5CDD505-2E9C-101B-9397-08002B2CF9AE}" pid="50" name="x1ye=26">
    <vt:lpwstr>Gp/dvKENpcn74/+rM6lXpnZUw0ZRUY7wc0pAFOh8Gm47qcOaAcu/+7ceptxUryYCquyy4cYc88q3gqB05oKTb5oTFlP501E/0lw6UMNpO4mu+dUtRlote8MP6Pnq8jcPkjmpMgLy7UYg1iRTum0o1e2923G31XjpWO3Gfj/lYN/jCMltQV4RyNdj4oWw+3r4TYz0CO0K6gO1BNIl5UVqo07bYffm1+I6y+ruy4YQ65QsRM+ujNe90sXVQs6ckGW</vt:lpwstr>
  </property>
  <property fmtid="{D5CDD505-2E9C-101B-9397-08002B2CF9AE}" pid="51" name="x1ye=27">
    <vt:lpwstr>MvAvT4DkAEDEqzGlp+lcZpKWO1UXt7JJZmlNl2xc5MnsFC54eY+vB/qphzt5Ifm5Jg3BziajY6y3n9VK9T3OENcq240PSku3OJr9aEQym7OvcWcDPhhDFvo2uQ1CQVaI+/IGnfnX7jSE34VKN+kKwCoussFTzFa5iiiGtG+CcPBFbCCzvcXLb+X1LkRrXKrplqKOw/X7LT+DtOU931WmgyVwydhrcZ05DOso2KrAv+WzQ2Ch5IxrTHHyan/vGtC</vt:lpwstr>
  </property>
  <property fmtid="{D5CDD505-2E9C-101B-9397-08002B2CF9AE}" pid="52" name="x1ye=28">
    <vt:lpwstr>rOWWk6UO/gLDCv2r5X9/Tf1U9PCnZH6VgFg+OGWZujEN0f4w8peKFacYPoTDaDyVJENXtZHpn8pZWhiF+xTjQ/TEbiZ0a78F5MVrPsSAm4cfWYyIX4hhnZxqjPqP4k+P9LfWpmjqbgL/TJRc95yVjuosKHQTYbB7mOQ+ZUGTEhUckI3e/k6oCEzo5RWS617UUwuSBfPQmTRNBgUNl+2425DUXihCXf0/sQUuk6ZspBx7if9jZhXvxdhAgYFc2aO</vt:lpwstr>
  </property>
  <property fmtid="{D5CDD505-2E9C-101B-9397-08002B2CF9AE}" pid="53" name="x1ye=29">
    <vt:lpwstr>GsuPQp/ivnny1sP86ed7ObzHXrh+55w+lIV9eT56BBA0onbCFclGVLRzw0wKEK8LXaL9cdQLEnFhWxVlERnTKu/P2gzU8G+Eq3dq1eMYE6zCpS23Y+KuEFwnCFnbwCs0gt1GwhlDtrsLHh6Wh2deMvhSuQUvv99jcOx8tP79WVNLlTa2MuaYL/m7OPSQ7+fubLvhZzr0eNplmcjY3cbknPBde1V4AWZwjBbk7q4k1wwnFed1if7kSf4UuTomLik</vt:lpwstr>
  </property>
  <property fmtid="{D5CDD505-2E9C-101B-9397-08002B2CF9AE}" pid="54" name="x1ye=3">
    <vt:lpwstr>fv5h9OLG4OMFQgU3o4maWcLWdLXeB6xAyUyJjdMCI4bnPQaaXACb2w90fJnDwRg1dlaR+aScAqP9GQ+VXD1kDViB2w/umYHoIymWrC/bEvJrjFgQxQZXQFKlMbXj3Ue+/4Su0fA7AqvgHsWZ2cNVFBQskKKw2XX6B4QRKXcHa15BEtBu131qnc7P8aXqV1+E6GT13AYMyYWOuxvxip7xUy7O0vhjX5WwiLYoBrwPAUJOKlNR4rjRuRbFcR1Omic</vt:lpwstr>
  </property>
  <property fmtid="{D5CDD505-2E9C-101B-9397-08002B2CF9AE}" pid="55" name="x1ye=30">
    <vt:lpwstr>KgcXOwtEvrGf5tbhW0ntifIcii0uki528gMI913bH8rj2a9v6BufgpVgJMDai2jHK9sA+3LSz4mz61XWvuBSpbsF5qaxh3BanWFfRVXd+WvYtM+WVTvWjUveTTrz5YZaOGe97Pjt7/bU16h9iTZw2CHb5Tkd9sPLkQwJtqIRaQJ9LiLYqm2spNZF0Kfw5s5tSk8VZHiPGz6Xs7Nq/AcLUEb7EVSsowPjoHZXDgjxPsfXExTd0AXrNz5ciEAopPX</vt:lpwstr>
  </property>
  <property fmtid="{D5CDD505-2E9C-101B-9397-08002B2CF9AE}" pid="56" name="x1ye=31">
    <vt:lpwstr>LBeUQMa2sbWm7VM/+2rch/UhIJ/Pg8ERsFp4v4m+0H4fxnRfGf0OJxoF5Guzdt6eQqLC0hQAD/iz4guFKE3ckIlE9xWeO5XpOlXaXBvx5SR5O0BukQmJ2E5X0YJORxPx9j+lLQzsTWnT9dmuAt2caIBj4RCOsxXAYJZ4ub46bEIdYz6I6DdCaIcBkseMhD7zB1zT2t3oyvZOVzqg2Qa3swmOMtIIiBXtoyJ8suo7JLbbyGuibx20fILf68/5etW</vt:lpwstr>
  </property>
  <property fmtid="{D5CDD505-2E9C-101B-9397-08002B2CF9AE}" pid="57" name="x1ye=32">
    <vt:lpwstr>L+T+2iuQYUoysGYtK1VIwyjOPDS4Zaz8Uv5dnC+LaRlRTnx57Qw6vdxSqH7pYcC7XppTF+8T7CLguWsQf87fWY2U452WAP7aSfpcIiyHFAjZIu18jWyEv2Kxp5rFcOYP4wsapV/Oj27frXj88qyu8M3rOrzrPswHVtQbkPiYOZNDhuPpbAV5VgdLQ+HtM1XdkZJfcW76yd5oP2574k3hRXQP1zOCcK7dFwK+b3HBjENHPjEUxyOyuQ8bkDiEt2q</vt:lpwstr>
  </property>
  <property fmtid="{D5CDD505-2E9C-101B-9397-08002B2CF9AE}" pid="58" name="x1ye=33">
    <vt:lpwstr>VFggegVynusEa3qy6HB/5MwiLcXUqf7WVy6y1GJEWvaFf/ksQDIvpEUfyP8kOPnhi5KyBbkdzhz9H9ZzrMBaEjoQGRkdeGMGAzR1STiYETDMdjtfrx3nBBsSg+OIAE36/+Vt+RtXGmp70Yer9hR9PTsIOMZXX/W1H9cOErt3qRRAp3pd2wvA9O85Rg8qa7WT5RmJfZ+Z0HEHvH03vpChR1jY+6mzzeJYoSGvC5ywDo8F4ClNifWW5BnGmv4y2Mb</vt:lpwstr>
  </property>
  <property fmtid="{D5CDD505-2E9C-101B-9397-08002B2CF9AE}" pid="59" name="x1ye=34">
    <vt:lpwstr>T4kC0ji598VU2OFrTpVtVkS/J9hH8KHnaN7hGmBi9RlKJP4Uc6wwzQLnl5OtgCnyVUdUq01bpLuklvqFtSYSoGRUnA+cWZaLc/1c4bYgVMpQmtNXEoMz6lH82ySDYa05JUKzhN9FV5Ahj80dsFQCeRb/0DOWgOeMYv4qgcRP2AmwRrM7Ha31xSSjmcrMtQ+D2O3xKDE2lMgJJWGwvtU8UQltyetN50nGYHXcLgowM1NSWRqu1tWFpFfDA08ad7a</vt:lpwstr>
  </property>
  <property fmtid="{D5CDD505-2E9C-101B-9397-08002B2CF9AE}" pid="60" name="x1ye=35">
    <vt:lpwstr>9DczpRSf1GsS+Mf4DK1p7Zh8RfLuzCwJSRPZg1g7COqzzCiQKVqQqr3pybpuX724kO4hFMje0OgM0Abkjo8414CKWRhGr9IQskK3/jKjEtZjpd4f9JBz/xDnU5zmpdSh79i+Bl5Pu+cJl9/heOYa0OwAEC6jKKLrWhlivhMHqvt3JFx5wJRcdLbo6HQYI0kNCr/0TWo5mPRe4O3CDNBRQUHpcfJi64QPwJv6xj2sxV4L4yP8/1ou4YraOWkOzfP</vt:lpwstr>
  </property>
  <property fmtid="{D5CDD505-2E9C-101B-9397-08002B2CF9AE}" pid="61" name="x1ye=36">
    <vt:lpwstr>pdoFoSJSVv4sJx2WJdopyW7ByUsGJEw7jH4TXkUll+tQmE09Q4kthzoT+jijqGhQ8KS3TnKbl5KqZOXVWIXo3Knusb/sbGL/jAN5emhyfjxjUeZZDK0giGDllzvR3hbGkPiVs1Z+f9vHMEt6JCMyu7xDj7OaWtVJpHximL4PXmRHv/ZSEz9qJLYoeJfstzA9mZAiteFNsscuCC6N2yGpszftq1xXss6ITqgt1erHQkl7oU46FV0B4C7AXgi0xlj</vt:lpwstr>
  </property>
  <property fmtid="{D5CDD505-2E9C-101B-9397-08002B2CF9AE}" pid="62" name="x1ye=37">
    <vt:lpwstr>9bbcsnZJE/1IVpVq/t+l4NCLbW2KeiF183dxoTAKE3/aEnAvCw/q8yZIxnuuJohh/OYfeY7VuAIMYq2AxCJrIs5y90rt1WVUjboAWlEuWEGwCzLD6y6hD7DYljH1LXctFvT0R4nCdTIc7NcHQnQCa/b1rAJT+xexXnhJMEkF+60LRaLkFzP0y/qZYA2Arf575Gv2ziaIAQf7rgudIQ20Y7s//LgmaLCjLeOei3zAF4SyBsW9BYvd0Evy4XxKH8j</vt:lpwstr>
  </property>
  <property fmtid="{D5CDD505-2E9C-101B-9397-08002B2CF9AE}" pid="63" name="x1ye=38">
    <vt:lpwstr>5V9+jRv2ZBuwZaVgKDw7j4sFKDYlhycyBmw+y8clXYbXRYs/5iv3AMwjyQ78QEHezRj+jPLy/gt6+BUrmT2Mpg9MNjeMYq+i+/dFH4eKkY/Yv5Dp09HfiSiXZ0+vGzxpp3491AA1Cv3oBZrwndFwI8bVVNrD9v9mKDOa04LrUmWcdKkHyAK+nNDyNDPcinZOFbUW3ogcMqLoM/j7udaGfV7JmoXN04Wa6I+GUKHBSLYVBR5qItP36joG9zLuZbK</vt:lpwstr>
  </property>
  <property fmtid="{D5CDD505-2E9C-101B-9397-08002B2CF9AE}" pid="64" name="x1ye=39">
    <vt:lpwstr>JMgWjMsJF9GQ2QITyr9zygGySRHGHVMVYOypfkqDDbmLMvhWWc4IlJZCufu2/+Vq4FuqFAXpnPf1NXqbRUXMZp+sTn/8oJCTrjmkjYfRbVEUaQcLPcV9jYipZ6FMuCPA9tyvrpXSyn3afO3gaZxZbLlqGU5Fwy4RoD0z9B4GgvoYbQKjpUAKeEOwyk8evCgAbZzKHyiNKomqRPkh8Z1D7qAShgSoij1ha8IMcmfrCnL1ycNOE0QEFdAnaCAUAHm</vt:lpwstr>
  </property>
  <property fmtid="{D5CDD505-2E9C-101B-9397-08002B2CF9AE}" pid="65" name="x1ye=4">
    <vt:lpwstr>o45XS/GoTAF6AbA4Mx0qf3dv+0iGaX7DrtsJTHyNHvael9qSbu3PEin+qS1JVPejWmzaEMjo+tyGKw0jdMkSOGk+xLbtipF8bwNSjyDxskqta/aZ0jePBIV572Ly/k6natvAJnRblga0oB75y8O9mVSW+dvXobuKsSr9zlFMues76zQmAtz8cwaLOBBNykOX7XhIgNzYWfOufExqox+n+ZIza9i88TO5lUQVrLzFCKOItyxpXVVUaoScA6pC275</vt:lpwstr>
  </property>
  <property fmtid="{D5CDD505-2E9C-101B-9397-08002B2CF9AE}" pid="66" name="x1ye=40">
    <vt:lpwstr>NQcsO90Qp69AuTQTs+lKCuylpAl6PNWe+YYApTYpEvRJhQfgvyF72lbmRktTsfSUVI7fBIRwo8ZT/6aO791izMRftBkZ/kyFdyUPEnHmAwYggjn8on8QSpGDqbkoxX9EUiAsAymkRdWOMnk//COMCGX+f7lrJ+YkdUf3phi911IfriukkLy/n7DZZ2KCNL9Zf4/AW6hFsfsFrydTScXO9yiMiGceILdk8ReX2XD/qZl4jUsBgWD5V0lxV309O9U</vt:lpwstr>
  </property>
  <property fmtid="{D5CDD505-2E9C-101B-9397-08002B2CF9AE}" pid="67" name="x1ye=41">
    <vt:lpwstr>yAs/y3wu2xq/igOB8AjL3y0KoyIlrLyVlN1L4SopOSuAWX48q7r+mdRPl+1vOYhn/Asb9iWRLa37Uo/Lt2A0/Odo2rWSmuv7+E5CqbBNqw5S/Xv0K5DbnMjFXRNhc+nOmj4w3o+SBAYVL1jY6cq5w91scrkmHP1BLDuWvZyKpuGkelmLIA90NFCE9Eu2xkspIViVbq9XlBKWx+jXLr6DUGuW7YaicK94wBkJigep+ET3R1Rjzyv47pNgVSFjHir</vt:lpwstr>
  </property>
  <property fmtid="{D5CDD505-2E9C-101B-9397-08002B2CF9AE}" pid="68" name="x1ye=42">
    <vt:lpwstr>s2jeUv+BG8ZdpauQRWLdu/gUjVo0CB3FbhySaKVXqqexuBV1efaYr8L76oGcyKnzDqHW3jsj+o4NjdvGdp9hY2UAjWiY6QmDtaUkU0lu7yhQmpzLh//WPazB0PSd4Icu7RihKd6zg/Sml9UYeQFO5gOKJtxW2KLGi61697nPe3GnWe3TX5ZYx1KybELtXN1irFzcXBRs57AvAlEBGKFelk5jtsfegUOYpcO15k0M23WSPnM8ZHLZUIaK2yf38md</vt:lpwstr>
  </property>
  <property fmtid="{D5CDD505-2E9C-101B-9397-08002B2CF9AE}" pid="69" name="x1ye=43">
    <vt:lpwstr>9XDUpYJ9Fk+qI83nCMVBBlrdXYiJk5tOUbRleN4DSHNPaxJtfu6LFG+ISzBo0GmFTck8sZ5G2Xwvra7Zp4nGlE/Lji7EPWCF8CxXwqWD7RyUz9qK9teepC22A9fNOI2GkzyxsRvi2Re7RTGK7CUkaXwcHruutZWnRBWPHoCcxDI87/pibMB0+9DH3hXzX7WhOXPEh7Dzi2tBb61mLpB9sxsL+w/x2DKCpDxo6aEix5L4mS4IVv+IK3vweX7SGhU</vt:lpwstr>
  </property>
  <property fmtid="{D5CDD505-2E9C-101B-9397-08002B2CF9AE}" pid="70" name="x1ye=44">
    <vt:lpwstr>VpjNAaedXcuIFrbusj/YYYFk+/OvoQQ4hJacIxJIY5V+TXMcn8lPkd7zPam9dVr+/M2uflyOeUQJ2CYg5hkHEka+uzyd72ZvqhEh5KHpWZDdH0fG/wn7isaDqgHODfrZusz1F729i7vrDZRyQUFPaYYNXr9H9xadPyEvbAS84SMHJKvJzq5BKzFC6CJDONz9eTgQIbBnGKl0e/qvO7im9qk20OK48ziRpUDG1G5/I5nzksal4zQbQogW3q7uzaQ</vt:lpwstr>
  </property>
  <property fmtid="{D5CDD505-2E9C-101B-9397-08002B2CF9AE}" pid="71" name="x1ye=45">
    <vt:lpwstr>UAVe2RoE47Cvq1TCBPsrZrNVnfsu9fM570Kvyg1glyovYqcLLv8Jo8R4KCNAHHVGH+ZL80ireC6ffu/tBJM0EJrO7aN96qy7TKRhAMBQJkxdN+iymsuXxPU0dv7hRxrt9Hp/hhB+YD2RDqPDZHPJvul0Ed3DlzWRTtq7YBQyL+zm/R4GwardmPqEDNfdmu62SLRvFdBGqSedGwJJWvWt9Y6Vx3wTeBlSYrgqiXoOIAUBa/dF/LOWv+RCncZ04Ax</vt:lpwstr>
  </property>
  <property fmtid="{D5CDD505-2E9C-101B-9397-08002B2CF9AE}" pid="72" name="x1ye=46">
    <vt:lpwstr>inyOSy+A/k3qrkRn8v0vgIgylab2gHtvho2W6/C7Uwwr/ofGgW5j05+9q/yRtWc98j6uYjo4N95CcXbx7pMdSTIRMHyMF+LGIsGs/eZ/OSOe0PDVuUpHtvP0XMkkmrs8f4JSBAgXWJyaKQDOEFq2vdp8XiSTUsmVAJZj3IqDsIQD/m9984Y1npR9gHgkX8aB98tH5DhNs66xF6w0IPfKpQZ/LmhNp8BIiz6/OXHZx/jIK254W62pKAcuNYAANn4</vt:lpwstr>
  </property>
  <property fmtid="{D5CDD505-2E9C-101B-9397-08002B2CF9AE}" pid="73" name="x1ye=47">
    <vt:lpwstr>3HlL1MfisNITQ4WvqcV6iwDYopFyYc05/vKQLNvUMkBiMv2YNls074qoohai1+j71DVaLSz+C/DJ9xJt22sC6k2XpQdRsNMjeomtGjtzdPOOKnlE214SsD+44DJRVAaodpZuH1G7EJwNdTCI4+OVgs8LC4NsJiQaB/Ed0YvnELl3OxJ7z8axEbgKhimL+EQfmvaNp9nwcLAGDaFFmhkngIq7LjxFpGpprK6SnHFF0Zu3iNo+IHPsUWD+etZ5sJw</vt:lpwstr>
  </property>
  <property fmtid="{D5CDD505-2E9C-101B-9397-08002B2CF9AE}" pid="74" name="x1ye=48">
    <vt:lpwstr>EJnjy1Ql+Lh4wfCDH8IeLWIqU7LCeU3HFrTS1ivpw9xYGNhHKSxE/CAvYwQVSaIYQi4IH3SJfcHu6IbXl+/GLXbbp+qRIFFzyo7l5ksLDhu34T49yc96T94PZ70N6gzo1ANtSk2NRT9dI+njbRpkh7jvqriG1Vmk4O7+PbFVGRyTOcpDWDBmEQjSayfqAcDL/XzR8qPoS07uhN9myuJkU+LDtZdl5slqLMHTpCiN4X61yNvpvFi4f1PZoT+VLjV</vt:lpwstr>
  </property>
  <property fmtid="{D5CDD505-2E9C-101B-9397-08002B2CF9AE}" pid="75" name="x1ye=49">
    <vt:lpwstr>Tz7qZ3HtJJlfcG4N1X1gm0hiBOEm4mlnzX9XGZ+P39UfNAMcZ4rj24/v2cKDGhPdUjCwp/PsxVhq+v+BsvvfZWtyVQ3zELPLgCyRziHCmp/CZwoaTzlLWBqMpN9/g7/hhYxaCISP0qb0abc+Qnm3iq1r/Iw2i+v28VYO8FpNhLp8taxt8AQo6snvWyU1m9A281NBvRcdLyEamcSoEuITYlqJj2wGmV6zjrf+oOF3fh9txOxgbQ1n0SvMAOHPj+i</vt:lpwstr>
  </property>
  <property fmtid="{D5CDD505-2E9C-101B-9397-08002B2CF9AE}" pid="76" name="x1ye=5">
    <vt:lpwstr>eQYjNm2g1YaGSuvFEx62OUiqvEvlbRQmAsjEzWJsXTjTHCcQu6TRM38v1r5STcjiV+xDzr2C3crfhM8afAsSkWVHlNNM0MYSlrX0X7b2/OUMVqXxzRFb9mxhJv8CO23T7dliV7JMlIwKKayDlxzTSV3whtoL3R4UyCLVUiQgqvtt2R2nTw4NO1q9LtqOeXdsN3fJ39y7CNUPM5SJ0p/uv6MTjlDRZql+YVCQ+J/RSXjIJJ219rBTiXGXkBFRXKY</vt:lpwstr>
  </property>
  <property fmtid="{D5CDD505-2E9C-101B-9397-08002B2CF9AE}" pid="77" name="x1ye=50">
    <vt:lpwstr>4ZW2BZgwjLoum56YjSpMD+0Ka6+3u5jQQq44d4R1ajHkAHC1c5sj1RxZaiuHrqV9GMb8c1MaMgFbdPUaQmdjhABlEzWuWVgsfrDj6tAbEAa3TEveq4jgncGSC3gvWk0JCnaH6Yh+cu0zjFkLo3ErzypL84cWeFuzhLhX14QI4eeUk38QHk84EhKGYT0YhyijhQsgEyIMjYWEIUYHIgYgP8IAFuEU/dG9gsoii7LfFNOpG3Qnv40h55tuLACr7/N</vt:lpwstr>
  </property>
  <property fmtid="{D5CDD505-2E9C-101B-9397-08002B2CF9AE}" pid="78" name="x1ye=51">
    <vt:lpwstr>Ra5nB7m38vDrfg95Udp7aQy/VlcLiiSHnCpF6QuPLADcAubRU2E1kss4ryvRT9MO/jiNIOqL4+VlhqxEucxnKs/7wXIDM9jI0GDFpJF4HT3DAZlfkmv8WIbiI1lJ9KI+k4jRctLXPh3Q5v3p9tQz6NFlqB3rbv0Gad8340y+cJZa7ppXB3hwlaY5yN9Ayx2XX3HPmoh0bBZGAJTY5WwNELjOXnUHy7jvHWQ888L0/gTRPX4gzs7XNqVzWbSApnK</vt:lpwstr>
  </property>
  <property fmtid="{D5CDD505-2E9C-101B-9397-08002B2CF9AE}" pid="79" name="x1ye=52">
    <vt:lpwstr>1JdsNtjZwuU/ZlJzSf7/b5WYwg7YT8JCsU9gefv9jjp4CVe4sjm5PQeYow5iaSt6SbnbyuvYgXSY5IZS2rCK3PQp1yR1j7UXko2jLNL1t40XCAKob8S07zlrniy5YytkBSQY+A20WGPmbxHNDlwVtZBL5QqaznmHdPWGaQTGsgCkYXDLiK7xFSvtq4j+XFcOnxMY5u5yQCzExZY0nw0scvWhWxLuirNqwT930H9glGX6/MYW+ZxyDqyCyD/Cc4t</vt:lpwstr>
  </property>
  <property fmtid="{D5CDD505-2E9C-101B-9397-08002B2CF9AE}" pid="80" name="x1ye=53">
    <vt:lpwstr>d/8gYhMIA5nTzADBuge72PX2CXNyy5zmCVsFgrtFWhefBNNumSZD8g2BfR6ngl3H3E8z1svdi4qOnFow234KUyfTzUztXH58g/Itk0/HvtUC8XLjb7Uf05XbAniC4Ob76zbTPNMwvnFrWJd17mm/k2VI3J6cyH8fa/N6gs6o2QTLJbLUq5eoGNgaY/N/YEK14ZvPir+if4O7YnEt5JWVnb2/ycMygP1Jxxze4tGUqI4BjYPwZ3pCyt2R/UfpIaA</vt:lpwstr>
  </property>
  <property fmtid="{D5CDD505-2E9C-101B-9397-08002B2CF9AE}" pid="81" name="x1ye=54">
    <vt:lpwstr>78DUqr4xztnqb1lWmeck0SZcUSmreDsQpePk20o5IxvsqmZzjJMuW9fawSE2RwNXPOzbp9OviZAgaL3g2y3NarqmzRc4PaumUdavGtLQA58UvuSc5KdijpR8HfIJhbcjCorpHINS1jgrJUf0jkb02LjUb3igtD+ujn8YGg7S7WmK84i/27bSS7+IlTgO5l3yIeLpFixs/XgoV4svy4tqfV2pyG6hYNXvEj3ac5Rau5nkhpNW+iSKC+9mRxe4cHF</vt:lpwstr>
  </property>
  <property fmtid="{D5CDD505-2E9C-101B-9397-08002B2CF9AE}" pid="82" name="x1ye=55">
    <vt:lpwstr>EIJb5du1wFQMUeJh5f+qUayQC/cmuWCX98361S8gGhxQqyj97Dv+BPxcGAiENVjfiK3M/O9AIrrbLm8ooH0RGWGQEik0VUa3S7KVlAjR/PKDosrU/ex+2VI524zBMskEbF483QHitWgdiVJRDE4cp22cdJvGQXRv1928+YO2Pnvbxc1TtqB0lEhKSlEuPzT4zqfoX0C7/ovM3NO72aDb5pNwnxmPwb5EulKFhI2ZwNPdcR4ltEcmRyfAWYGOHQw</vt:lpwstr>
  </property>
  <property fmtid="{D5CDD505-2E9C-101B-9397-08002B2CF9AE}" pid="83" name="x1ye=56">
    <vt:lpwstr>Pi5zOQh1jAgKH/1adQpNFzHN0xRRqd99ON6+6KkyTi/zSGgHwHHqKcPUkvFzOUJs+bF4u9Y8tQ0O5b6N/in+oeJ/gyakaPwNyV8ObHBalLaUlsQFz5Mn6EW//xRdHsxrhCznHmSznjYYcXdxF1ZBq+saWpIdGmEcIIDeCLfqD2kMmrEY5883aAlCjIYdLoFKA0yoA6YfNDIUKdJOWQHyzMsRhkn8eare7rg2juY3xhWIJEqyptNga8FuGSPSq+3</vt:lpwstr>
  </property>
  <property fmtid="{D5CDD505-2E9C-101B-9397-08002B2CF9AE}" pid="84" name="x1ye=57">
    <vt:lpwstr>nYZnRjH+ydbS1/NV2/jWDWE7uvNccAohStFwX91Qjsw/Zzc7UzGh+b3at5wTAJ/A2w9X0tNC1cM7BzDkDnQg0/I7Byu8FpNQhmhaRewlyytQktBT8uAgzyEGMCLx4IuA+6HGbc1Zkf2QwbDd/RiEjh0FGCGGcfSqyAYgzraa0xM6TXoTVCCYESw4eY9rMyqLkYaqO/F5uvcs2tPYUeHDYereHIH5ykfZ53hfu1OkjQYUbVjP//+BgV0GTIi3W+z</vt:lpwstr>
  </property>
  <property fmtid="{D5CDD505-2E9C-101B-9397-08002B2CF9AE}" pid="85" name="x1ye=58">
    <vt:lpwstr>tnIdorT0/WFQP80NSO/Df8IcMs1S9VBlbdZNi+Sd5PFX7Qnp8s+ngBl+TVA6ENmhGcOXkFOMgqiYJVG8o1mLf9xzmzx5EjK+iWt/x17Zv+GQlBveOf8U1/pADolsPPtXyyvPgjh0AnIMKLqhzG14XYwD2tZczTErychEG7Q6ccuRO4ZftnE4OPSnfpiPTehRfBUpAM7INCA7ikQNr80/7y6OovwHn+8Nk4bbOzEoLs/h4wlYF8/2QQ2RQrR8/yF</vt:lpwstr>
  </property>
  <property fmtid="{D5CDD505-2E9C-101B-9397-08002B2CF9AE}" pid="86" name="x1ye=59">
    <vt:lpwstr>bOgz3JHEHyqg8286tqsVwHxbXg39XT/0fI1/lRSIK4+/6vsVMDtiTF/fOofedUDm01ecgBhXfNrM5f1ZPgta2OE4D9E31fgw1Rqw0iqYxnRH+fJavraMr4BshmYBr9OMXbaDGmHwqcMO2WR/3JCA5mxlZnyUVK4mgbo+qUjFKVHCfxVDfOuZ74aV7Kx0RafY9X9POV69ONOP439wAWne1sYHOBFxoPy+K4XbM1Gb8ijeeLP1zpUtoD2x1h2ugdL</vt:lpwstr>
  </property>
  <property fmtid="{D5CDD505-2E9C-101B-9397-08002B2CF9AE}" pid="87" name="x1ye=6">
    <vt:lpwstr>gJg86HIoxKSxOk6Ht6FRl6YKPHqv7szxF19C+aNKS6cnjqxMBEJ/d0F7IBgLhwcDuub8fYZwgWIXOwWgIWf5O+iX8PkbtZh3YrmKzUoQdCHYC3afOjOS34Cx48euQainBGkBsyhA5eUYr3r9lU/cS+N/e3a3J+7tqfaESyY/2BdVFmRcGohm1YBX1n+ow9fTjOdi1W1Y8L3qSJc1YPxn2xKDtTYzMcSJ0/ukfxx6ba6YsIruJ5UBEvvNbQP29Yk</vt:lpwstr>
  </property>
  <property fmtid="{D5CDD505-2E9C-101B-9397-08002B2CF9AE}" pid="88" name="x1ye=60">
    <vt:lpwstr>EY3XtrDhsrY0aMD0Wf/ASShpfxaQP7MJFqoL0zyjChmNm7DpJl4sG51BOctLc9fDWf1KiX0jsUlPtEauHBu7SBe4ZsdG4NW3CcR5q4eVeaZiLSU3yTVePU+KlRLIEyMDNL+byfIvBDzFdJj3j0+FPkJI2B7dEtnOwrLQV1ciQJdskF9J2Kgy4IXHVln6DCLXr9ebBYGVYccAGBccIPUXVftg4Puzj6izzgsPBGMpqDqMtEKhMPvv8ojDixxTKuW</vt:lpwstr>
  </property>
  <property fmtid="{D5CDD505-2E9C-101B-9397-08002B2CF9AE}" pid="89" name="x1ye=61">
    <vt:lpwstr>87Q5HeDdv3FrmuRGF1y/ysv5sRhsrj/xVFan9KWIMes9GX5VZqX8aS1Mu9LM0QLi2zF69WJb/nCj1QDoYhBOiWQ62vJ4HVa3FSfo1TnwoXdcD5txioliDEA8shjVJrr/z2hTivBO6qEMi6KDa9BfANdQWLaDofYBXCzOANktOuyUVEi8jRod5QSoAD6h4LBpnGc/7Lm3X3zPrCr87yOqtAX6t3s5yhm+W9YAfn0fMh+r+xIesNb0a/cR31gHQd5</vt:lpwstr>
  </property>
  <property fmtid="{D5CDD505-2E9C-101B-9397-08002B2CF9AE}" pid="90" name="x1ye=62">
    <vt:lpwstr>ZWS6O95g1jgpXCTueBAwWk/ccHRuVXVUOQc0TwaVzaCL6ExTwuK8bUhM+X+eDw/cTeQzrX16Fc49MEKFftxyNGZmiCDev8vZaHPKZ0oh/9tQig6uAITYP289HQfM98OfaBFWkHrsapH+9NdwORGDutQkZZN1q/0aas0aIo5S38mZbZH+P3z77O4ug5GTjIiIr3aq2/jFIkZwQDKecMM/A4X2B/PlARDgCidf2xq/pLnd9XejWhtnEaq1Va/ZYbH</vt:lpwstr>
  </property>
  <property fmtid="{D5CDD505-2E9C-101B-9397-08002B2CF9AE}" pid="91" name="x1ye=63">
    <vt:lpwstr>RPq89CncTEkP/W94Llvvk7XiNaUqxeqb06H2/he+Jpcruhc3BlXWnf/jxjP+uDmzERmWEmmprWKGg5VDTcnH2A5FYMR00DOv8n98wUYhjWyhMEPX+QcP7q0aoKtcBFla7BiXuAUK+AhfJjAwosb6sxEcJF+5NNS3RJ1X1D32PE4KmP6Pry7k0+Q43wptRzlNfLerlRFmtTl+Xvz1J3iWuINixQ0W7huUR/bJcPj7czNvt0t0leIJHweOXktnPZy</vt:lpwstr>
  </property>
  <property fmtid="{D5CDD505-2E9C-101B-9397-08002B2CF9AE}" pid="92" name="x1ye=64">
    <vt:lpwstr>MBVD/AaNdcLUGsPXHiGFY/M6jGjcv7qQv4p1Yfs7Ehjw8huVOND/KJxGkRQSLh9zqR+PR5M1Ln8U96jowZTDYgZzUtyotoh41rTeaTAvTFjLIPJg3mijmnCc15nLQ2+H6Ywqpdv2bzJaLoXzzV3ox3JpqV84anvEze2hbn1tR1wr1BzoFyN3d+AYQ6Nt5DnDP7XB7HMbgID8ZjBIO76modeP1ui3qV/MN6TcYWPx/O2agwye8HjMQWRG188l+U0</vt:lpwstr>
  </property>
  <property fmtid="{D5CDD505-2E9C-101B-9397-08002B2CF9AE}" pid="93" name="x1ye=65">
    <vt:lpwstr>F+Cy3GvAxf9oIUL5v7PBmvGS19vBQw8qv4UuAnpAFdOchtE76L+ehr/0eVLo8/UWjfRT8DUDFiEQWhzBhzYNK9hZb2TAcZRDUNlOrAsP6pJ4rpJZCMYjXQM8umvSxeheMSaEYRE4C6GQP5G+mUK7FsBy+7QELpt+1m1Beb3AV2H9yoVlBwVt74XFpCPJ/emAMp11qnqutmiyBz8/4tsirh80Y61F8JugPKoTEykDSNvKBlsRps4Fv+eV+60tgRW</vt:lpwstr>
  </property>
  <property fmtid="{D5CDD505-2E9C-101B-9397-08002B2CF9AE}" pid="94" name="x1ye=66">
    <vt:lpwstr>22u+ykGOg5kPg5uByuUjvE3Njprd75UxKqsfglp7TzUWPozxi83oAkzCF/bkEZ1hnkHxuYuKXpf4pMIIFwDiPclRx+fgPDkYibSzX/9H+uYNk4oX5iNLlhdjwqbk1ht2pbKvtqTHaB4/yr6CzWG4SiIPxALIDgS9zds8PdLfD0pV+3Lb1yzsz8CVzkn6WawxJa8plaaX1PC6mEZyf4APgL4dHv8fSNfbf6ho1I+KnH56JSXcc+lgNwpCHav7vAN</vt:lpwstr>
  </property>
  <property fmtid="{D5CDD505-2E9C-101B-9397-08002B2CF9AE}" pid="95" name="x1ye=67">
    <vt:lpwstr>FRL648Syz+bzQAkBn4RYjMkYvXLXIbkFnPKWhOaphNpc5XfjjsTk1Fp2+wXM/ogO087IA/mwiNcNka250epfqSkN07apieUPFIOlipGf+0XhFWNds2aHjAQ9K+asKMgBtX994bn3yfKx+wFv+L8BFNjm+vdR5hmKWSGX+nSgt3zmtt84qyIN/0b5qYKDD3Y2dXn+wW0YP7wMQtUrEUZrdXGQ1NgrnaYg+G1QMYtkxRzhQJluNBG3Yc19oTAm5yM</vt:lpwstr>
  </property>
  <property fmtid="{D5CDD505-2E9C-101B-9397-08002B2CF9AE}" pid="96" name="x1ye=68">
    <vt:lpwstr>BR6YtVtWCNplpgl9QxR0mlBImobW57YMea+USoM++bvzIDGzkNcHPhxIsBHE9majKSJWWa//O8cUoeNIzka0VA4Nxo12zwLvGhbUQIkANIBKidsrqvW2RiohreopRmkE5Dtq3G5+mtTcaqEWvV8YqHtG2U/Op3ymjelsfvZq3OTdc+jOxAbjMCOsVI15Bb5z2Si0qWMFmiSh8LL2GNX/tzzdZxkFxO9VR4JpWxLb6yLsgjwQZ7B2NMAufOmbjHf</vt:lpwstr>
  </property>
  <property fmtid="{D5CDD505-2E9C-101B-9397-08002B2CF9AE}" pid="97" name="x1ye=69">
    <vt:lpwstr>WB/r3Bn4vmLurx+dJklyzBmxsr5fMCPBpFC9pDggfv/c+CPu0GbQ5qMeiKOyF67FIILsYZGjVfvzFD/NSPE88mrpa7sqfLVQNxrQcga4EC4AlalEhOX02+7rCBkls/BWMjgaEt+wTnacadmbL45TMeQnz6nBPFVXdKdBzNqn2rZL56pzq52PyskVvS8t7jSuVbTyVkQelomdfTOOtbyL9WIstcXhUn/WX3Gi0uhWRFGW5IIVkgzXri4ZUPsfCg+</vt:lpwstr>
  </property>
  <property fmtid="{D5CDD505-2E9C-101B-9397-08002B2CF9AE}" pid="98" name="x1ye=7">
    <vt:lpwstr>fnmm1pSv2hTgRt0tGyjzoMkE50SYXPnCMwOVlU6WG8/oJ3EpgbXfsFDTwHpt/D3HosbuH8R5urMaKq9pLvXLOGuL5bk/BeEPzU9EcLt19SkFej1BBsPO9PXngOjUiEX5AhjurLlzqAwVcRF31ErCxVI5NBjUJyWRHJL0AbMRfaI6lzOhHJ46xEG9hLC0LRaPdf0GtxxeYIDsWiJA+iqMkRuLbpRv0XexsWOJopd7hQ962FFaUo+Vn3qcNjkTRDr</vt:lpwstr>
  </property>
  <property fmtid="{D5CDD505-2E9C-101B-9397-08002B2CF9AE}" pid="99" name="x1ye=70">
    <vt:lpwstr>KclrLtfQG/xHj2Dl7wbS2AW+SPCmMY9tMKsPnig3/IEg+CZP5uRXZ1wHO4vsIMgHV5pKyai+yw6qAP3dtr0miHSZzhX/EqRVNIFv2oxVaN9SJXdroJQeer+UDWj5ALMZkFB4TAJt8Zkff5YQv6Tu/TwM5dhlWgdz+k2TNu9rsEAM1wYGQ6aZyCHMYgJ1C9k9fdqvt5Ebb+FMk1okES8jBihzdKWu75Qz5kXoiAacUDb07ViicClFCvHEvX7ZkLr</vt:lpwstr>
  </property>
  <property fmtid="{D5CDD505-2E9C-101B-9397-08002B2CF9AE}" pid="100" name="x1ye=71">
    <vt:lpwstr>RywRxmjDlZdx92sz+k6I8Rs960PmEdAtQ7GQFwfttTejUJ/Knh+vi4Rb2LuGMdNVd95a2Bw6PYaFQbveaOkSlrXVSS0pzsJ+r0bscpeyTtXY5jx8HcpLXEBI9nGuS8NREI4HgV8M5DCVxVl3J4dU6SGq2weQvJa7ktygarmVwZQlLrL2qJ03bv4IrzX04HoLxwFmpR3/1Jm5hk33iAGHIjZxFuQqgkDIlPjSmLvGH24fOFr833YwSrAuhE9KuIp</vt:lpwstr>
  </property>
  <property fmtid="{D5CDD505-2E9C-101B-9397-08002B2CF9AE}" pid="101" name="x1ye=72">
    <vt:lpwstr>+9xyL9tuEhthEtntD+IIEROWWklj9iTKBFnCn9d+gLKmHHPv7w5Q+tdC4kDJ3jgRAqvRimAZ1rdP9y/r/l7mVoO5hiH+sy8fb5NZ9jvyndWy/cBGsXxkprWM3PLydicbYP2ZldpJaw856QuenUt2tZIjzJnsngvII4UmzWhZic9GE8raISCY5077BZ9YTIbL6OoHInhYPcFpMWjQHbAIVROzej7fOuayptlXubhBE97aHAudtrU0+8wD7p644iq</vt:lpwstr>
  </property>
  <property fmtid="{D5CDD505-2E9C-101B-9397-08002B2CF9AE}" pid="102" name="x1ye=73">
    <vt:lpwstr>gH7UpkPlAXtBNr2tq5P6VHpDYXCoYdsnMUrggLAMuSyM34A1On6J80/1Z+lzttLZ7DLi+nRY8EpLRgUkxqLLy87PwW+UqI2zrQ9ImonWwtRXdWiGp4N0njNBYUJCCrYc7UiQQWbGcH2wV6sWFIhFHUd/qlzvqRlLU05X7klrL+seTGXFR6yr6kKmA2uGqB51Xl8p8rs+BY6QgLbIgfb6bsS3fpkCcl7nEojpZcMlmRhyPSy/YLdC++cEVJYAED/</vt:lpwstr>
  </property>
  <property fmtid="{D5CDD505-2E9C-101B-9397-08002B2CF9AE}" pid="103" name="x1ye=74">
    <vt:lpwstr>1MOGdyoX1yfjnmzgnmxldsY18nvF5T+Q34YPvgxbfehuRnKo2JxsEQCdhblX1HDfjvt7FfpzDl81jsXhKPzfIy/WMg74WPeOeT6XLs9KRQBfsQ5XmDkvILhPUH0Ou5O2zIRSyPEdHvqpWQxYYrzisOO8ESInDI9o0AwCLhw/5yCh9wC14j0JDTrmQiA/201PjbJhjC8clFMbnDnS8Gd/XnJOznRYVwDZtlIDQ0rb4DadgagRs7yk7hdP8sQF4YP</vt:lpwstr>
  </property>
  <property fmtid="{D5CDD505-2E9C-101B-9397-08002B2CF9AE}" pid="104" name="x1ye=75">
    <vt:lpwstr>SfnyAKKFMIdbxoB9KzSap6RT0Ro3zaRtr6zKYbJI8lOdgs9jTKqQ0gm7Y5kyBm6UG28eTcMY1pCEMk1XxPKdNeX7LOKxR1eB0UUc1goGw+mtMf5dPrC4gyYfookkts5exuQHmKRDmYf+pAGIbyThtCklveVH+EjMcoig8eK7mHGeiCDmiLPrt88MXUzp7DugSrmkM/QDwiUBVAj6WZ+0vdX+7cam3kch6E2BuVi7yjt662HoBlwxpmQBeXtvNPL</vt:lpwstr>
  </property>
  <property fmtid="{D5CDD505-2E9C-101B-9397-08002B2CF9AE}" pid="105" name="x1ye=76">
    <vt:lpwstr>t6qLptPchcRb+0sd7JKVs/Nj1gf4PatmbVpdVBf+DlMXhS19nRJpbG/aFdHXBkbAyB+V7D9N9sN28HzweqcfIr7r/RugJj7Eafj5zY+eBLNYCpGkEvZCbak/6hJbuhRVq/0JORdLruQcIBLWoHVHWTKofjhK3gKH+j6QPJrqtJnfxnjcIlK7FoGaiwLzqcc0eL44bXpzpMWSed09TSlhwGCHprKk8662TqogZNPYE7TlOzrlqMWUQHae8ydJzVY</vt:lpwstr>
  </property>
  <property fmtid="{D5CDD505-2E9C-101B-9397-08002B2CF9AE}" pid="106" name="x1ye=77">
    <vt:lpwstr>QV8xBfssnn4yxVP8fMNdaGD2it+pDbJfomlVZsPIxwdLoLsLbH/EhNkXooc/4LVlLHAEg9oEvJBMzzMEaV1nbJvo7GJwY8RtO8PzNg0D+0G2iD8JudU4qVK6dAS9Ix3EtHm4y9h6SPrOROCwrXjQqDdd8LBQnMYgvC2yOG/mhJZ9MZd9Y17wjfHilnRJixMOik6aln6V+1bre/ZHhYk0qHS0UMzi7+HsMlA6gcx0MXJhLo+39IaKFxHQzm95pC5</vt:lpwstr>
  </property>
  <property fmtid="{D5CDD505-2E9C-101B-9397-08002B2CF9AE}" pid="107" name="x1ye=78">
    <vt:lpwstr>H5KiJpjXvu6Gr0kKBgYW0urg3tWHZWvDiRQZzZ+8BYIpSOJkl9y9RjdsV7n7hvXojcu3ej7zXUCHDZCEvIDaf/xC1v17mnX2KlxI/RBHwCKFft8qyREuZvGelwF+SYrZ1YqFT4Nk2uiUQZiIjegR8A268BndgCVac+gbWX12NE98OSN589R3FXAI/QlzmCH5zMQ29oG3CwkqwzkLhsAtl8weo8jnzFTr5n9o7vOzvljz1siaIF+tE7TfoRl1uH8</vt:lpwstr>
  </property>
  <property fmtid="{D5CDD505-2E9C-101B-9397-08002B2CF9AE}" pid="108" name="x1ye=79">
    <vt:lpwstr>WYiIM/zv8pZjwDcWp3kK+ZVZUo5v956yZ9BljAsxjO354pEglSGEzsI9JloYGh/zj3IWoImF7+6HKQMB6gB5KVMfb+LlwIocNX5YOtQXp/X9yVHxLjk3vZzpbtk3LQJSAGsDwyxQtLqmd9UE+JXU7Lu5jj80jbUdIsHPC5n3chV1T5YszKAg+JQBAsGYgUXLkfpJV92Hqx6a8z9CujzGkSrywRqRv7zgwpgj1UuwbGSJkrTTq+rgiYj99XO+NmV</vt:lpwstr>
  </property>
  <property fmtid="{D5CDD505-2E9C-101B-9397-08002B2CF9AE}" pid="109" name="x1ye=8">
    <vt:lpwstr>62hRImlDbL6KxfoTuxT88KNBU8+iQOTW9N8Euipa7tUI9UBJqyX0iwTX5ZHaqKL44QTnJVF2r77ALGILek0iVX9soJDOT91+RNKghVuffCTznSXAFxW6rUUGLK1kZak2LFRlsB3Z4h7nc0PiKiPjF2RMmv9+0Gtb2FOQRtgfh+ghx2bJafrTOGTVMJwfVMeFxkoCLiFCqaWGxjxW0WNq/Tpyj6R+gmA0I4GL5JzeQV0areTwT0LU1HXEG1dy1xT</vt:lpwstr>
  </property>
  <property fmtid="{D5CDD505-2E9C-101B-9397-08002B2CF9AE}" pid="110" name="x1ye=80">
    <vt:lpwstr>3lQ3lv6eHc6wgzOvcQdvI1VZDLa+Wq159o7nvCIbiTH8Lvy2rmU3WPHLvlhN7IPpJyT4nB/k7HuE3tf78q/falMDWM0ZPiAFNP0fp8PgEkrMzZuN2P1gCP7eQWW+lcfVLV1JrybSUmnqzfbqbN7JYOqLjwDcMtT+UWOUmyuyH4451ciIcOobsAbqGT+R9vKxCSrvf6aOLhNhH8X4QY5iMELkZWD4AhuDDFFBvzd+/M+RT5alrU88gWQM+WLM3DH</vt:lpwstr>
  </property>
  <property fmtid="{D5CDD505-2E9C-101B-9397-08002B2CF9AE}" pid="111" name="x1ye=81">
    <vt:lpwstr>VfN9cHLtgkL7zc670GDxSVexhAqkT5xcEKoSrnPK9HUIhAdF0v8ZRMP21/myTllO+eUzpj8T4TUYSI3yvwUGsN2lWWyc2JD8BAQdI2d56fNECgL2sEMhJbpl2jD2lkfSA+jHucVJIV3ZU8pGzYXDWZ1wVJlg4ZsSvAlDrIyC7EsrE7ps0SqwmhAINPWmNFy3R2XjoAfHVp6lid4oX5sWB4VTWBQ9nstfG1ENG8eCl33f5fwDwJvAV5nvBtY6fAH</vt:lpwstr>
  </property>
  <property fmtid="{D5CDD505-2E9C-101B-9397-08002B2CF9AE}" pid="112" name="x1ye=82">
    <vt:lpwstr>Yro09vKk3brOnKMPx6wE0UpjtSEmy8dHb7H92//Gbvp/57j8U3+Fy4JHggowirXO0qY4RqZD1Fllxd0k3boCsA9YX1S2MjWIjQAanfTpKSiCbv6870ppfZ6n4pL5/YPgfwhoE+zYM4qkGP3ys6+NFZ8taxgonQJVpaJ7dl5g2TEnoaBqyP7WCK9qyTwyLquQ//a24pZeMp3j+OCJArc6Eq8wXkrBLKkj377elCeXm+CFb9suY3Pll9ZrSxosJxC</vt:lpwstr>
  </property>
  <property fmtid="{D5CDD505-2E9C-101B-9397-08002B2CF9AE}" pid="113" name="x1ye=83">
    <vt:lpwstr>P7809AFVpoIP6zwDeNbfrRMcBprMNDsuW/hE73lhVkFB0G/gJ+3K+dg8AovNdT5MX25bvs0a9tulUZ1xgsxklfssQTiY4z6xls18neJyahyywHCy+Dtwkvp6MX5VfXjbIW8PiUvdkNIFKyCG2Q5BtYIRxJTI31a8NV2B3L96yf+VOnXA3dGZua4AySGHvlcHqc51+kYz+U1gL8lxJ9w/v7J1qSw3uQjooZ0/2C7wF42js4G8r2KMkt2c2GXvnzy</vt:lpwstr>
  </property>
  <property fmtid="{D5CDD505-2E9C-101B-9397-08002B2CF9AE}" pid="114" name="x1ye=84">
    <vt:lpwstr>TgCjm8U8mwV5obGKutC2TiKhQgoYrKqgJobsMdrIp/Vgfck+3Rm/OR0ohimNXpnpFO4pcj8Kx56/K+mL+cfZhsbpcDpJg/fzS5AMqDFhPTJUJsH5ucRvG1HNaqAU/VOm6Xs1FG0T1zr2ldo3prYj9iWYHy+gVl+7P374waCI4R4Yk7IqlazOIvv2a5z0MMgPlfPrBLNPUjQN08fWYESC6iAT+41svkSjHJjce5v1xiohdb+wtc8EgvP7j4W8E9V</vt:lpwstr>
  </property>
  <property fmtid="{D5CDD505-2E9C-101B-9397-08002B2CF9AE}" pid="115" name="x1ye=85">
    <vt:lpwstr>P7cmx8wiXKcJwEgBf/0AINCRSLo4TqOq09eo2JsPWJyN/p0nMuiNX0ZMPJOZF5ZE5RFqzixgB67Hbav6q8yf3fV/rUFv86B/mA58M4jyv0Q/fImaoZMyUC114o/hua3yKQpNQQK25gpLAGzua+kzpBcDPOjUOpGJE4GDXev4bqu1z/Grz4N+gMZxSOX0cL0e8g1rE6UZhBb/ScsR0JUNnk5xHCFlt8JpECqAnHm3OsZHr+s3oLgV0ZAsFOLvg2J</vt:lpwstr>
  </property>
  <property fmtid="{D5CDD505-2E9C-101B-9397-08002B2CF9AE}" pid="116" name="x1ye=86">
    <vt:lpwstr>lnUPozIcrIMl6UlbgL9094CqAxfitKr0ewZ3B2O/XrlZwHaqRfYpudeZ12aPB2e4eMqFZyl8Lg7ybEb4hAwucxhkCOpoxjigNw061Nk1KZRchWgI/oZ9dZIqkiac/mtgmageh3yNyznkCbkWzbY7Aly2uomnaCGh75kqbRcl22FoxnwEyvmnUom5HI7cxwt2yrAL2XdALlROXq7BWuAokA49AiLj3kcQ9ZXIP1CB8ULWORC4m513t5FHdcWYs9c</vt:lpwstr>
  </property>
  <property fmtid="{D5CDD505-2E9C-101B-9397-08002B2CF9AE}" pid="117" name="x1ye=87">
    <vt:lpwstr>LY4saBAbK/CfhvC3zOEj2TWuRpWS+puOCgM6O+dzjxulD5ODujphdkUrG96cBxLC9atDXXenTlpl+YLBWQuj6/tIsPCyHjGarVEWUzCulg7zCNiWlP9An9qwU1Jrtw3GIk4tvPLzOlCt1x7qbyr7YxOq8pNrTBuM14VZP4cFWTmiWaINtTjWqAHomrnvKSrT9m7dg27fJrA0HdOTDp9E9BXQVbd2z24VtUr39Cy+YRGSTObRv0cAIWb7aJXHU23</vt:lpwstr>
  </property>
  <property fmtid="{D5CDD505-2E9C-101B-9397-08002B2CF9AE}" pid="118" name="x1ye=88">
    <vt:lpwstr>/6eBSiKxOd6FsROJvXPAlIq3biaj+fJEKAJ/wk+BanVq42OkT6S4OXGKtTyP70vRSNMm39R9T+7UcVrOJ/z+WwX2UALGGxG3FOAMjNB7F8QtlSd8uGEXEL5dIMvOL9+Ul010a9wQhJlHjx4hgaJRJDPUpVdy3ygKOPNZ2EEEzOLAdI1Q3uh1Su5n331sb3TB29KWhSXd4RG2g85ekqxak2K6nzJUPbY4EltMcA0FM3FBS+rQFpspJDJt8Gh3eZQ</vt:lpwstr>
  </property>
  <property fmtid="{D5CDD505-2E9C-101B-9397-08002B2CF9AE}" pid="119" name="x1ye=89">
    <vt:lpwstr>u+lABk+43W93j8AEP0gOFECnJik0qFHXrzcyRdz9zHBs50FsGn2p3xetryoDxdIqEJkVRD0lh4BiVzrGl7fWm1cy574mzBJ3oyz9rfvEnQN7hKYggoQBAXRkI1bHwqYPIz8a34MSex8eP7BOMJAcLgsq9CU0mM1J0zCTZNvjOUfcvOBVt02XxwrfQ1Ht5qWDDsA9l4wuXxTvaayKY08HcG/ksgrpu6dzLHOjd7UC6rnCL/9vXgYa4GXSHoMtRWV</vt:lpwstr>
  </property>
  <property fmtid="{D5CDD505-2E9C-101B-9397-08002B2CF9AE}" pid="120" name="x1ye=9">
    <vt:lpwstr>t+H7fpiCzQjyWbO899VPXaU/1ZyS/4PrHvIKHprRgel/hgPSjvneCOoJss6yMOvrYH+TSyY4UHqO3M7BXg47ZQY6D//Vq8jbb485BhIIWxTjVQeGgvd3sqN3lIlBhfDb3oT5CPwKn3j+M0FlrtzLOhCfR7POrIP460WrFXVlEfsK/U/EjVIdBCRrC5POVv5OihwsVbdap0h/7ZEZ1yxYjpNrANwFf1uBJjMQaQLqWUjcr4n5NNsgwZbjj/+i7/g</vt:lpwstr>
  </property>
  <property fmtid="{D5CDD505-2E9C-101B-9397-08002B2CF9AE}" pid="121" name="x1ye=90">
    <vt:lpwstr>rZ56SkcfkGbSPs+M+nAEHLnXy57pC4lIpSQV8FP2euji9ZQPjRplyuKzlOsQMEYWVUFJSvtyR3QrgFJ1VGGwE6+y4cWnOPy+yepMM4Zga+ihjr8TOiqjMqnZ4lC497N/RatGnYmeX7dvVecCM9mhiCwIn7spFfx7QZBCh2cMpphKYT9fyJPhZQ3nxzJkn8EP9FBr+sms6BVzj6paUBqZ8ys8GnXppflZF5npXfgZ0RoKq+pQpbCBUj+yUFtylLK</vt:lpwstr>
  </property>
  <property fmtid="{D5CDD505-2E9C-101B-9397-08002B2CF9AE}" pid="122" name="x1ye=91">
    <vt:lpwstr>BvcogQ+rn9y/bBTe+QS4/7dp4VsJk3rEk9dP1/BRrtKth3SATHGAUxDlGVe4nX85VQY2HDP81LE6xlSucX+EesOZY2Q3IvAdnV8L9np0RJuWG6L85fdufpuwaPjoLycKY8IR692uizsJIRh1ozgB0igqebsGmwzckXbomuLROCL82mqdo/wr1XMFZ0/0Oc4jDlaDrFHsBrMH4KUYay+MrgOhQ9gSqRXSso4Z19F+Bozmvb8HAn2bYKsiyFdyrOj</vt:lpwstr>
  </property>
  <property fmtid="{D5CDD505-2E9C-101B-9397-08002B2CF9AE}" pid="123" name="x1ye=92">
    <vt:lpwstr>BBgeupZqTLku4mPeSkyln2nZjapKyiDzHezAx5YuvcULiUyoprKVOvBN3Bmq9mO4n461L85Wvy8NPNLrkvdQEJhzne7WMgaQLlXdwZJrPk7rCpw7fj/dGNn9w5JAJp6/UhKDClFrU/UKMbx6sjbLOSReWzIyUie+a+IdKKlCT24MO/F1zMyEF2bRY+AmdxHBFBQymvg6Os2snod54d0P3B02eFEZspzLWgH3qHHPz6WB+6eXHW8uFwsYoXPEfYs</vt:lpwstr>
  </property>
  <property fmtid="{D5CDD505-2E9C-101B-9397-08002B2CF9AE}" pid="124" name="x1ye=93">
    <vt:lpwstr>NN+gnXugn5VsvFCVJC7b0PLNrV0w3eZz72ZZVNYEQ/tmG+ZCtN6BawFRHtX/PmrekeieAAhVHm72cvNEyNp9wsaxJclfu2c0csVw+QqsA6NYBXfrji/LDV2qwNySBFbtWr+SV53akikDkQ0lhZjGC1ClYkeE6uAV0qiKxS6pdnNXO0+0xFerz0z88ItMk1dnxzG7P1Bab22Qb8EsA974MMIInIB3hy+cqgaTJNajhq921GPrqbomfAslnaMOepD</vt:lpwstr>
  </property>
  <property fmtid="{D5CDD505-2E9C-101B-9397-08002B2CF9AE}" pid="125" name="x1ye=94">
    <vt:lpwstr>DmfSlsuym3Z3s3oH86WiSG4vOZJE0M3LjTR0Assvv224FpidG1vEI3udbhHyrgnl9vopfI9IXm6ioMnl3fUFoaDHkf6Mjg1hoBmuUHYbrP8JSvkYpUVfale3YU0KvZm7l2FVXm81jGQ1q/6uZuQq5gkBZeq1t6zQAWXx9G6pjbBa7/lmKHQtglEdBHzbNV4BZy077Sr7Z5PwRmW4Sm2V169RxJnkIbKdXK/28I8TTSbndVnlGrLoJo3wXlg4rrZ</vt:lpwstr>
  </property>
  <property fmtid="{D5CDD505-2E9C-101B-9397-08002B2CF9AE}" pid="126" name="x1ye=95">
    <vt:lpwstr>zWHmMdTjJkOkuHkkttO+9I+ndyTzARmaGl4g/K8jnMqLE3dEOa7OSKFTaWQOMy9JLIGMty+qeedKdqkFxNbcGW1I8hpMVkkLcH2XRKepyC1ghT4Tqd8S6j0qy4YSNqhPUefu8/hcOwA30u1U75Nkx3KZH3MVvumnEkUWo+W0L7YKnKvFd14r73pjt1IwWx9gWhRohuFCFwEVabMevs2tDLQ6jgMrit4Zb+73MFaL9SQvcuGtTRcjUNavr37lE6q</vt:lpwstr>
  </property>
  <property fmtid="{D5CDD505-2E9C-101B-9397-08002B2CF9AE}" pid="127" name="x1ye=96">
    <vt:lpwstr>o9Q9tW59N1npnDiiyYwYJFa2H6WaiBdPRowj1/zD2ljrFuv14xDwyMr0UkU4Ngo9uKMxzuJQFQXCVRCdx0K4LqLZEvo4VWrr1xZwFGAUlViVYm+lp/UXZc4FvW6Cf4lIRpTwRxpJA8LI7EsAXRT4tUeW0iNc03wRb+bpDr8jlRecE8gn2zfKng5VPvau22rYbQCriw+fRy8YuXpzXORPW0SB0lksOFDbvzAGXq7JM4SLOCtiTvUsVEvZjqNTWT4</vt:lpwstr>
  </property>
  <property fmtid="{D5CDD505-2E9C-101B-9397-08002B2CF9AE}" pid="128" name="x1ye=97">
    <vt:lpwstr>2GPqe7E+/MsGfV1laT4zWAWpvGjSW37QHc+qm2Lx8ncm3E+ArpEuxhPohzZsnGcnyU9IfTPjGjs0SEGIfT5oxxS5eZLqJiUJaH4FwVv560e9k3s4G1AkoN3LoNOUCF5U45M/nAUcqMkBdCVwo5u3Jw87MFLZyN0YDX9kRn4kOvuWWzmEBZAZ5PCGQ30krxD/YjSbNhN/W3biY/yWN6HpjG0YkUeuNz0HOJYIVVOfSefv96aZ/YDwEyTS+vR0qZL</vt:lpwstr>
  </property>
  <property fmtid="{D5CDD505-2E9C-101B-9397-08002B2CF9AE}" pid="129" name="x1ye=98">
    <vt:lpwstr>QjObdwUnzmMXXUqAt3gSitYaeyCV6GxoRjcLoGp70yiDb19eQo8qQKmgTCmBkFKs1rMNDBILQg8opxhoVm9utjI4q0mk1t9Ofsnh4ZE2/oAoPcoGS1a6UhPv4/u6IX0G7I6f+u8ByJmOnqvQqO9/8kXzIZCNPPG8VWmwqjVScB3giM1VAhjLBfHYUVZ5TviXIj6b55Q3NzH6UDZOHA8Cy8I4I10VDRA3EzbaM8yOKVX8feozxdu1+FHuyPWrp+K</vt:lpwstr>
  </property>
  <property fmtid="{D5CDD505-2E9C-101B-9397-08002B2CF9AE}" pid="130" name="x1ye=99">
    <vt:lpwstr>Pf/aLehEh2UGXVdcWjbsiFFXXaE8amMEDTSzqSxz1aQPMDkm155ZsQj6EL0gjRVwL8gh50RbtpYADrWgan77Bzpuw6zGb66acCmxSIw7QKvsg5qVYOQ8XWyCUgkpK+4pPIKBfsATBrOjMGfkemTX5tzZzmwWExrrCAAr8co5ra4Ew+7WfhxB+bbRX7nFmUq8zIBI22sPWOyZ6/N5p/JOkBRrxp3SWZ0UIfK+d6WrbZwvk82t8yYVoiRi3+oZVWm</vt:lpwstr>
  </property>
</Properties>
</file>